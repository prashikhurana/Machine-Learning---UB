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CB60F5" w:rsidRPr="00CB60F5" w14:paraId="2644D65F" w14:textId="77777777" w:rsidTr="00CB60F5">
        <w:tc>
          <w:tcPr>
            <w:tcW w:w="8136" w:type="dxa"/>
            <w:shd w:val="clear" w:color="auto" w:fill="auto"/>
          </w:tcPr>
          <w:p w14:paraId="6371F805" w14:textId="4E051C71" w:rsidR="00CB60F5" w:rsidRPr="00CB60F5" w:rsidRDefault="00D47BB9" w:rsidP="00CB60F5">
            <w:pPr>
              <w:widowControl w:val="0"/>
              <w:autoSpaceDE w:val="0"/>
              <w:autoSpaceDN w:val="0"/>
              <w:adjustRightInd w:val="0"/>
              <w:spacing w:before="280" w:after="280" w:line="226" w:lineRule="auto"/>
              <w:jc w:val="center"/>
              <w:rPr>
                <w:b/>
                <w:bCs/>
                <w:spacing w:val="28"/>
                <w:kern w:val="1"/>
                <w:sz w:val="34"/>
                <w:szCs w:val="34"/>
              </w:rPr>
            </w:pPr>
            <w:bookmarkStart w:id="0" w:name="_Hlk21764450"/>
            <w:bookmarkEnd w:id="0"/>
            <w:r>
              <w:rPr>
                <w:b/>
                <w:bCs/>
                <w:spacing w:val="28"/>
                <w:kern w:val="1"/>
                <w:sz w:val="34"/>
                <w:szCs w:val="34"/>
              </w:rPr>
              <w:t xml:space="preserve">Project </w:t>
            </w:r>
            <w:r w:rsidR="007C0691">
              <w:rPr>
                <w:b/>
                <w:bCs/>
                <w:spacing w:val="28"/>
                <w:kern w:val="1"/>
                <w:sz w:val="34"/>
                <w:szCs w:val="34"/>
              </w:rPr>
              <w:t>4</w:t>
            </w:r>
            <w:r>
              <w:rPr>
                <w:b/>
                <w:bCs/>
                <w:spacing w:val="28"/>
                <w:kern w:val="1"/>
                <w:sz w:val="34"/>
                <w:szCs w:val="34"/>
              </w:rPr>
              <w:t xml:space="preserve">: </w:t>
            </w:r>
            <w:r w:rsidR="00152650">
              <w:rPr>
                <w:b/>
                <w:bCs/>
                <w:spacing w:val="28"/>
                <w:kern w:val="1"/>
                <w:sz w:val="34"/>
                <w:szCs w:val="34"/>
              </w:rPr>
              <w:t>Reinforcement Learning</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25FCB428" w14:textId="77777777" w:rsidR="00630204" w:rsidRDefault="002D0824">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630204">
        <w:rPr>
          <w:b/>
          <w:bCs/>
          <w:spacing w:val="5"/>
          <w:kern w:val="1"/>
        </w:rPr>
        <w:t xml:space="preserve">UBIT Name: </w:t>
      </w:r>
      <w:r w:rsidR="00D47BB9">
        <w:rPr>
          <w:b/>
          <w:bCs/>
          <w:spacing w:val="5"/>
          <w:kern w:val="1"/>
        </w:rPr>
        <w:t>Prashi Khurana</w:t>
      </w:r>
    </w:p>
    <w:p w14:paraId="3A5177DF" w14:textId="4D541533" w:rsidR="002D0824" w:rsidRPr="00290FF1" w:rsidRDefault="00630204">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 xml:space="preserve">                       UBIT Number: 50316796</w:t>
      </w:r>
      <w:r w:rsidR="002D0824">
        <w:rPr>
          <w:b/>
          <w:bCs/>
          <w:spacing w:val="5"/>
          <w:kern w:val="1"/>
          <w:vertAlign w:val="superscript"/>
        </w:rPr>
        <w:tab/>
      </w:r>
      <w:r w:rsidR="002D0824">
        <w:rPr>
          <w:spacing w:val="5"/>
          <w:kern w:val="1"/>
        </w:rPr>
        <w:tab/>
      </w:r>
    </w:p>
    <w:p w14:paraId="57543352" w14:textId="446C709F" w:rsidR="00CB60F5" w:rsidRDefault="002D0824">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D47BB9">
        <w:rPr>
          <w:spacing w:val="5"/>
          <w:kern w:val="1"/>
        </w:rPr>
        <w:t>prashikh@buffalo.edu</w:t>
      </w:r>
    </w:p>
    <w:p w14:paraId="0B276A54" w14:textId="5441A36F" w:rsidR="002D0824" w:rsidRDefault="002D0824">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5BFEB172" w:rsidR="002D0824" w:rsidRDefault="00D01980" w:rsidP="00D01980">
      <w:pPr>
        <w:widowControl w:val="0"/>
        <w:autoSpaceDE w:val="0"/>
        <w:autoSpaceDN w:val="0"/>
        <w:adjustRightInd w:val="0"/>
        <w:spacing w:before="120" w:after="100" w:line="226" w:lineRule="auto"/>
        <w:ind w:left="720" w:right="720"/>
        <w:jc w:val="both"/>
        <w:rPr>
          <w:spacing w:val="5"/>
          <w:kern w:val="1"/>
        </w:rPr>
      </w:pPr>
      <w:r>
        <w:rPr>
          <w:spacing w:val="5"/>
          <w:kern w:val="1"/>
        </w:rPr>
        <w:t xml:space="preserve">In </w:t>
      </w:r>
      <w:r w:rsidR="00630204" w:rsidRPr="00630204">
        <w:rPr>
          <w:spacing w:val="5"/>
          <w:kern w:val="1"/>
        </w:rPr>
        <w:t xml:space="preserve">this project, we </w:t>
      </w:r>
      <w:r w:rsidR="00F95011">
        <w:rPr>
          <w:spacing w:val="5"/>
          <w:kern w:val="1"/>
        </w:rPr>
        <w:t xml:space="preserve">will learn how to </w:t>
      </w:r>
      <w:r w:rsidR="00630204" w:rsidRPr="00630204">
        <w:rPr>
          <w:spacing w:val="5"/>
          <w:kern w:val="1"/>
        </w:rPr>
        <w:t>train</w:t>
      </w:r>
      <w:r>
        <w:rPr>
          <w:spacing w:val="5"/>
          <w:kern w:val="1"/>
        </w:rPr>
        <w:t xml:space="preserve"> and </w:t>
      </w:r>
      <w:r w:rsidRPr="00D01980">
        <w:rPr>
          <w:spacing w:val="5"/>
          <w:kern w:val="1"/>
        </w:rPr>
        <w:t>perform cluster analysis on fashion MNIST dataset using unsupervised</w:t>
      </w:r>
      <w:r>
        <w:rPr>
          <w:spacing w:val="5"/>
          <w:kern w:val="1"/>
        </w:rPr>
        <w:t xml:space="preserve"> </w:t>
      </w:r>
      <w:r w:rsidRPr="00D01980">
        <w:rPr>
          <w:spacing w:val="5"/>
          <w:kern w:val="1"/>
        </w:rPr>
        <w:t>learning. Cluster analysis is one of the unsupervised machine learning technique which doesn't require</w:t>
      </w:r>
      <w:r>
        <w:rPr>
          <w:spacing w:val="5"/>
          <w:kern w:val="1"/>
        </w:rPr>
        <w:t xml:space="preserve"> </w:t>
      </w:r>
      <w:r w:rsidRPr="00D01980">
        <w:rPr>
          <w:spacing w:val="5"/>
          <w:kern w:val="1"/>
        </w:rPr>
        <w:t>labeled data.</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2B1CB3C6"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DD6EDF">
        <w:rPr>
          <w:b/>
          <w:bCs/>
          <w:spacing w:val="24"/>
          <w:kern w:val="1"/>
          <w:sz w:val="24"/>
          <w:szCs w:val="24"/>
        </w:rPr>
        <w:t>What is Reinforcement Learning</w:t>
      </w:r>
    </w:p>
    <w:p w14:paraId="072974F2" w14:textId="77777777" w:rsidR="00404EC9" w:rsidRDefault="00404EC9">
      <w:pPr>
        <w:widowControl w:val="0"/>
        <w:autoSpaceDE w:val="0"/>
        <w:autoSpaceDN w:val="0"/>
        <w:adjustRightInd w:val="0"/>
        <w:rPr>
          <w:b/>
          <w:bCs/>
          <w:spacing w:val="24"/>
          <w:kern w:val="1"/>
          <w:sz w:val="24"/>
          <w:szCs w:val="24"/>
        </w:rPr>
      </w:pPr>
    </w:p>
    <w:p w14:paraId="033A3FD2" w14:textId="1DD0E0EC" w:rsidR="00404EC9" w:rsidRDefault="00404EC9">
      <w:pPr>
        <w:widowControl w:val="0"/>
        <w:autoSpaceDE w:val="0"/>
        <w:autoSpaceDN w:val="0"/>
        <w:adjustRightInd w:val="0"/>
        <w:rPr>
          <w:b/>
          <w:bCs/>
          <w:spacing w:val="24"/>
          <w:kern w:val="1"/>
          <w:sz w:val="24"/>
          <w:szCs w:val="24"/>
        </w:rPr>
      </w:pPr>
      <w:r>
        <w:rPr>
          <w:b/>
          <w:bCs/>
          <w:spacing w:val="24"/>
          <w:kern w:val="1"/>
        </w:rPr>
        <w:t>1.1</w:t>
      </w:r>
      <w:r>
        <w:rPr>
          <w:b/>
          <w:bCs/>
          <w:spacing w:val="24"/>
          <w:kern w:val="1"/>
        </w:rPr>
        <w:tab/>
      </w:r>
      <w:r>
        <w:rPr>
          <w:b/>
          <w:bCs/>
          <w:spacing w:val="24"/>
          <w:kern w:val="1"/>
        </w:rPr>
        <w:t>Formal Definition</w:t>
      </w:r>
    </w:p>
    <w:p w14:paraId="4B6123FE" w14:textId="58EAC7AC" w:rsidR="002D0824" w:rsidRDefault="00DD6EDF">
      <w:pPr>
        <w:widowControl w:val="0"/>
        <w:autoSpaceDE w:val="0"/>
        <w:autoSpaceDN w:val="0"/>
        <w:adjustRightInd w:val="0"/>
        <w:spacing w:before="120" w:line="226" w:lineRule="auto"/>
        <w:jc w:val="both"/>
        <w:rPr>
          <w:spacing w:val="5"/>
          <w:kern w:val="1"/>
        </w:rPr>
      </w:pPr>
      <w:r w:rsidRPr="00DD6EDF">
        <w:rPr>
          <w:spacing w:val="5"/>
          <w:kern w:val="1"/>
        </w:rPr>
        <w:t>Reinforcement learning is an area of Machine Learning. Reinforcement. It is about taking suitable action to maximize reward in a particular situation. It is employed by various software and machines to find the best possible behavior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training dataset, it is bound to learn from its experience</w:t>
      </w:r>
      <w:r w:rsidR="00D01980">
        <w:rPr>
          <w:spacing w:val="5"/>
          <w:kern w:val="1"/>
        </w:rPr>
        <w:t xml:space="preserve">. </w:t>
      </w:r>
      <w:r w:rsidR="00C41395" w:rsidRPr="006D3423">
        <w:rPr>
          <w:spacing w:val="5"/>
          <w:kern w:val="1"/>
          <w:vertAlign w:val="superscript"/>
        </w:rPr>
        <w:t>[1]</w:t>
      </w:r>
    </w:p>
    <w:p w14:paraId="06217A47" w14:textId="77777777" w:rsidR="002D0824" w:rsidRDefault="002D0824">
      <w:pPr>
        <w:widowControl w:val="0"/>
        <w:autoSpaceDE w:val="0"/>
        <w:autoSpaceDN w:val="0"/>
        <w:adjustRightInd w:val="0"/>
        <w:rPr>
          <w:spacing w:val="5"/>
          <w:kern w:val="1"/>
        </w:rPr>
      </w:pPr>
    </w:p>
    <w:p w14:paraId="4D5C9E41" w14:textId="2AF2DEAB" w:rsidR="002D0824" w:rsidRDefault="002D0824">
      <w:pPr>
        <w:widowControl w:val="0"/>
        <w:autoSpaceDE w:val="0"/>
        <w:autoSpaceDN w:val="0"/>
        <w:adjustRightInd w:val="0"/>
        <w:rPr>
          <w:b/>
          <w:bCs/>
          <w:spacing w:val="24"/>
          <w:kern w:val="1"/>
        </w:rPr>
      </w:pPr>
      <w:r>
        <w:rPr>
          <w:b/>
          <w:bCs/>
          <w:spacing w:val="24"/>
          <w:kern w:val="1"/>
        </w:rPr>
        <w:t>1.</w:t>
      </w:r>
      <w:r w:rsidR="00C41395">
        <w:rPr>
          <w:b/>
          <w:bCs/>
          <w:spacing w:val="24"/>
          <w:kern w:val="1"/>
        </w:rPr>
        <w:t>2</w:t>
      </w:r>
      <w:r>
        <w:rPr>
          <w:b/>
          <w:bCs/>
          <w:spacing w:val="24"/>
          <w:kern w:val="1"/>
        </w:rPr>
        <w:tab/>
      </w:r>
      <w:r w:rsidR="00C41395" w:rsidRPr="00C41395">
        <w:rPr>
          <w:b/>
          <w:bCs/>
          <w:spacing w:val="24"/>
          <w:kern w:val="1"/>
        </w:rPr>
        <w:t>Understanding Reinforcement Leaning in Basic Terms</w:t>
      </w:r>
    </w:p>
    <w:p w14:paraId="510114E9" w14:textId="2F72D045" w:rsidR="00AE0CB5" w:rsidRDefault="00C41395" w:rsidP="0073050E">
      <w:pPr>
        <w:widowControl w:val="0"/>
        <w:autoSpaceDE w:val="0"/>
        <w:autoSpaceDN w:val="0"/>
        <w:adjustRightInd w:val="0"/>
        <w:spacing w:before="120" w:line="226" w:lineRule="auto"/>
        <w:jc w:val="both"/>
        <w:rPr>
          <w:spacing w:val="5"/>
          <w:kern w:val="1"/>
        </w:rPr>
      </w:pPr>
      <w:r w:rsidRPr="00C41395">
        <w:rPr>
          <w:spacing w:val="5"/>
          <w:kern w:val="1"/>
        </w:rPr>
        <w:t>The main concept is make mistakes and learn. In very lame concepts this can also be considered as make mistakes and learn. Consider the very case for humans, if we make a mistake and we get hurt we are probable to never do that agian. A machine on the other hand will get rewards for every action it takes and the basic goal is to maximise the rewards.</w:t>
      </w:r>
      <w:r w:rsidR="006D3423">
        <w:rPr>
          <w:spacing w:val="5"/>
          <w:kern w:val="1"/>
        </w:rPr>
        <w:t xml:space="preserve"> </w:t>
      </w:r>
    </w:p>
    <w:p w14:paraId="62ACAC60" w14:textId="4C42F5D7" w:rsidR="00E0189F" w:rsidRDefault="00E0189F" w:rsidP="0073050E">
      <w:pPr>
        <w:widowControl w:val="0"/>
        <w:autoSpaceDE w:val="0"/>
        <w:autoSpaceDN w:val="0"/>
        <w:adjustRightInd w:val="0"/>
        <w:spacing w:before="120" w:line="226" w:lineRule="auto"/>
        <w:jc w:val="both"/>
        <w:rPr>
          <w:spacing w:val="5"/>
          <w:kern w:val="1"/>
        </w:rPr>
      </w:pPr>
    </w:p>
    <w:p w14:paraId="3FDE236E" w14:textId="463E3B28" w:rsidR="00E0189F" w:rsidRPr="00B86F6C" w:rsidRDefault="00E0189F" w:rsidP="0073050E">
      <w:pPr>
        <w:widowControl w:val="0"/>
        <w:autoSpaceDE w:val="0"/>
        <w:autoSpaceDN w:val="0"/>
        <w:adjustRightInd w:val="0"/>
        <w:spacing w:before="120" w:line="226" w:lineRule="auto"/>
        <w:jc w:val="both"/>
        <w:rPr>
          <w:b/>
          <w:bCs/>
          <w:spacing w:val="24"/>
          <w:kern w:val="1"/>
        </w:rPr>
      </w:pPr>
      <w:r w:rsidRPr="00B86F6C">
        <w:rPr>
          <w:b/>
          <w:bCs/>
          <w:spacing w:val="24"/>
          <w:kern w:val="1"/>
        </w:rPr>
        <w:t>1.3 Advantages and disadvantages of Reinforcement Learning</w:t>
      </w:r>
    </w:p>
    <w:p w14:paraId="5C7052FC" w14:textId="517FA7E9" w:rsidR="00E0189F" w:rsidRDefault="00E0189F" w:rsidP="0073050E">
      <w:pPr>
        <w:widowControl w:val="0"/>
        <w:autoSpaceDE w:val="0"/>
        <w:autoSpaceDN w:val="0"/>
        <w:adjustRightInd w:val="0"/>
        <w:spacing w:before="120" w:line="226" w:lineRule="auto"/>
        <w:jc w:val="both"/>
        <w:rPr>
          <w:spacing w:val="5"/>
          <w:kern w:val="1"/>
        </w:rPr>
      </w:pPr>
    </w:p>
    <w:p w14:paraId="29597421" w14:textId="011600C4" w:rsidR="0018289A" w:rsidRDefault="0018289A" w:rsidP="0073050E">
      <w:pPr>
        <w:widowControl w:val="0"/>
        <w:autoSpaceDE w:val="0"/>
        <w:autoSpaceDN w:val="0"/>
        <w:adjustRightInd w:val="0"/>
        <w:spacing w:before="120" w:line="226" w:lineRule="auto"/>
        <w:jc w:val="both"/>
        <w:rPr>
          <w:spacing w:val="5"/>
          <w:kern w:val="1"/>
        </w:rPr>
      </w:pPr>
      <w:r>
        <w:rPr>
          <w:spacing w:val="5"/>
          <w:kern w:val="1"/>
        </w:rPr>
        <w:t xml:space="preserve">Some </w:t>
      </w:r>
      <w:r w:rsidRPr="0013675C">
        <w:rPr>
          <w:b/>
          <w:bCs/>
          <w:spacing w:val="5"/>
          <w:kern w:val="1"/>
        </w:rPr>
        <w:t>advantages</w:t>
      </w:r>
      <w:r>
        <w:rPr>
          <w:spacing w:val="5"/>
          <w:kern w:val="1"/>
        </w:rPr>
        <w:t>:</w:t>
      </w:r>
    </w:p>
    <w:p w14:paraId="3F86B646" w14:textId="77777777" w:rsidR="00E0189F" w:rsidRPr="00E0189F" w:rsidRDefault="00E0189F" w:rsidP="00E0189F">
      <w:pPr>
        <w:widowControl w:val="0"/>
        <w:autoSpaceDE w:val="0"/>
        <w:autoSpaceDN w:val="0"/>
        <w:adjustRightInd w:val="0"/>
        <w:spacing w:before="120" w:line="226" w:lineRule="auto"/>
        <w:jc w:val="both"/>
        <w:rPr>
          <w:spacing w:val="5"/>
          <w:kern w:val="1"/>
        </w:rPr>
      </w:pPr>
      <w:r w:rsidRPr="00E0189F">
        <w:rPr>
          <w:spacing w:val="5"/>
          <w:kern w:val="1"/>
        </w:rPr>
        <w:t xml:space="preserve">Reinforcement learning can be used to solve very complex problems that cannot be solved by conventional techniques </w:t>
      </w:r>
    </w:p>
    <w:p w14:paraId="2E0B5FFE" w14:textId="07569373" w:rsidR="00E0189F" w:rsidRPr="00E0189F" w:rsidRDefault="00E0189F" w:rsidP="00E0189F">
      <w:pPr>
        <w:widowControl w:val="0"/>
        <w:autoSpaceDE w:val="0"/>
        <w:autoSpaceDN w:val="0"/>
        <w:adjustRightInd w:val="0"/>
        <w:spacing w:before="120" w:line="226" w:lineRule="auto"/>
        <w:jc w:val="both"/>
        <w:rPr>
          <w:spacing w:val="5"/>
          <w:kern w:val="1"/>
        </w:rPr>
      </w:pPr>
      <w:r w:rsidRPr="00E0189F">
        <w:rPr>
          <w:spacing w:val="5"/>
          <w:kern w:val="1"/>
        </w:rPr>
        <w:t>This technique is preferred to achieve long-term results which are very difficult to achieve</w:t>
      </w:r>
    </w:p>
    <w:p w14:paraId="056E4E78" w14:textId="384ED106" w:rsidR="00E0189F" w:rsidRPr="00E0189F" w:rsidRDefault="00E0189F" w:rsidP="00E0189F">
      <w:pPr>
        <w:widowControl w:val="0"/>
        <w:autoSpaceDE w:val="0"/>
        <w:autoSpaceDN w:val="0"/>
        <w:adjustRightInd w:val="0"/>
        <w:spacing w:before="120" w:line="226" w:lineRule="auto"/>
        <w:jc w:val="both"/>
        <w:rPr>
          <w:spacing w:val="5"/>
          <w:kern w:val="1"/>
        </w:rPr>
      </w:pPr>
      <w:r w:rsidRPr="00E0189F">
        <w:rPr>
          <w:spacing w:val="5"/>
          <w:kern w:val="1"/>
        </w:rPr>
        <w:t>This learning model is very similar to the learning of human beings. Hence, it is close to achieving perfection</w:t>
      </w:r>
    </w:p>
    <w:p w14:paraId="73C51819" w14:textId="6AF193F0" w:rsidR="00E0189F" w:rsidRPr="00E0189F" w:rsidRDefault="00E0189F" w:rsidP="00E0189F">
      <w:pPr>
        <w:widowControl w:val="0"/>
        <w:autoSpaceDE w:val="0"/>
        <w:autoSpaceDN w:val="0"/>
        <w:adjustRightInd w:val="0"/>
        <w:spacing w:before="120" w:line="226" w:lineRule="auto"/>
        <w:jc w:val="both"/>
        <w:rPr>
          <w:spacing w:val="5"/>
          <w:kern w:val="1"/>
        </w:rPr>
      </w:pPr>
      <w:r w:rsidRPr="00E0189F">
        <w:rPr>
          <w:spacing w:val="5"/>
          <w:kern w:val="1"/>
        </w:rPr>
        <w:t>The model can correct the errors occurred during the training process</w:t>
      </w:r>
    </w:p>
    <w:p w14:paraId="2334543F" w14:textId="2CD17B23" w:rsidR="00E0189F" w:rsidRDefault="00E0189F" w:rsidP="00E0189F">
      <w:pPr>
        <w:widowControl w:val="0"/>
        <w:autoSpaceDE w:val="0"/>
        <w:autoSpaceDN w:val="0"/>
        <w:adjustRightInd w:val="0"/>
        <w:spacing w:before="120" w:line="226" w:lineRule="auto"/>
        <w:jc w:val="both"/>
        <w:rPr>
          <w:spacing w:val="5"/>
          <w:kern w:val="1"/>
        </w:rPr>
      </w:pPr>
      <w:r w:rsidRPr="00E0189F">
        <w:rPr>
          <w:spacing w:val="5"/>
          <w:kern w:val="1"/>
        </w:rPr>
        <w:t>Once an error is corrected by the model, the chances of occurring the same error are very less. It can create the perfect model to solve a particular problem.</w:t>
      </w:r>
    </w:p>
    <w:p w14:paraId="30B2C497" w14:textId="6C40F333" w:rsidR="00C55C4A" w:rsidRPr="00754460" w:rsidRDefault="00C55C4A" w:rsidP="00C55C4A">
      <w:pPr>
        <w:widowControl w:val="0"/>
        <w:autoSpaceDE w:val="0"/>
        <w:autoSpaceDN w:val="0"/>
        <w:adjustRightInd w:val="0"/>
        <w:spacing w:before="120" w:line="226" w:lineRule="auto"/>
        <w:rPr>
          <w:spacing w:val="5"/>
          <w:kern w:val="1"/>
        </w:rPr>
      </w:pPr>
    </w:p>
    <w:p w14:paraId="12BEE6A3" w14:textId="6B9AB0C9" w:rsidR="0018289A" w:rsidRPr="0018289A" w:rsidRDefault="0018289A" w:rsidP="0018289A">
      <w:pPr>
        <w:widowControl w:val="0"/>
        <w:autoSpaceDE w:val="0"/>
        <w:autoSpaceDN w:val="0"/>
        <w:adjustRightInd w:val="0"/>
        <w:spacing w:before="120" w:line="226" w:lineRule="auto"/>
        <w:jc w:val="both"/>
        <w:rPr>
          <w:spacing w:val="5"/>
          <w:kern w:val="1"/>
        </w:rPr>
      </w:pPr>
      <w:r w:rsidRPr="0018289A">
        <w:rPr>
          <w:spacing w:val="5"/>
          <w:kern w:val="1"/>
        </w:rPr>
        <w:lastRenderedPageBreak/>
        <w:t xml:space="preserve">Some </w:t>
      </w:r>
      <w:r w:rsidRPr="0013675C">
        <w:rPr>
          <w:b/>
          <w:bCs/>
          <w:spacing w:val="5"/>
          <w:kern w:val="1"/>
        </w:rPr>
        <w:t>disadvantages</w:t>
      </w:r>
      <w:r w:rsidRPr="0018289A">
        <w:rPr>
          <w:spacing w:val="5"/>
          <w:kern w:val="1"/>
        </w:rPr>
        <w:t xml:space="preserve">: </w:t>
      </w:r>
    </w:p>
    <w:p w14:paraId="5689008C" w14:textId="77777777" w:rsidR="0018289A" w:rsidRPr="0018289A" w:rsidRDefault="0018289A" w:rsidP="0018289A">
      <w:pPr>
        <w:widowControl w:val="0"/>
        <w:autoSpaceDE w:val="0"/>
        <w:autoSpaceDN w:val="0"/>
        <w:adjustRightInd w:val="0"/>
        <w:spacing w:before="120" w:line="226" w:lineRule="auto"/>
        <w:jc w:val="both"/>
        <w:rPr>
          <w:spacing w:val="5"/>
          <w:kern w:val="1"/>
        </w:rPr>
      </w:pPr>
      <w:r w:rsidRPr="0018289A">
        <w:rPr>
          <w:spacing w:val="5"/>
          <w:kern w:val="1"/>
        </w:rPr>
        <w:t>Reinforcement learning as a framework is wrong in many different ways, but it is precisely this quality that makes it useful.</w:t>
      </w:r>
    </w:p>
    <w:p w14:paraId="60E6D5F8" w14:textId="2D946170" w:rsidR="0018289A" w:rsidRPr="0018289A" w:rsidRDefault="0018289A" w:rsidP="0018289A">
      <w:pPr>
        <w:widowControl w:val="0"/>
        <w:autoSpaceDE w:val="0"/>
        <w:autoSpaceDN w:val="0"/>
        <w:adjustRightInd w:val="0"/>
        <w:spacing w:before="120" w:line="226" w:lineRule="auto"/>
        <w:jc w:val="both"/>
        <w:rPr>
          <w:spacing w:val="5"/>
          <w:kern w:val="1"/>
        </w:rPr>
      </w:pPr>
      <w:r w:rsidRPr="0018289A">
        <w:rPr>
          <w:spacing w:val="5"/>
          <w:kern w:val="1"/>
        </w:rPr>
        <w:t>Too much reinforcement learning can lead to an overload of states which can diminish the results.</w:t>
      </w:r>
    </w:p>
    <w:p w14:paraId="12AB8681" w14:textId="6B6C9587" w:rsidR="0018289A" w:rsidRPr="0018289A" w:rsidRDefault="0018289A" w:rsidP="0018289A">
      <w:pPr>
        <w:widowControl w:val="0"/>
        <w:autoSpaceDE w:val="0"/>
        <w:autoSpaceDN w:val="0"/>
        <w:adjustRightInd w:val="0"/>
        <w:spacing w:before="120" w:line="226" w:lineRule="auto"/>
        <w:jc w:val="both"/>
        <w:rPr>
          <w:spacing w:val="5"/>
          <w:kern w:val="1"/>
        </w:rPr>
      </w:pPr>
      <w:r w:rsidRPr="0018289A">
        <w:rPr>
          <w:spacing w:val="5"/>
          <w:kern w:val="1"/>
        </w:rPr>
        <w:t>Reinforcement learning is not preferable to use for solving simple problems.</w:t>
      </w:r>
    </w:p>
    <w:p w14:paraId="0732F4BC" w14:textId="1DA26E6A" w:rsidR="0018289A" w:rsidRPr="0018289A" w:rsidRDefault="0018289A" w:rsidP="0018289A">
      <w:pPr>
        <w:widowControl w:val="0"/>
        <w:autoSpaceDE w:val="0"/>
        <w:autoSpaceDN w:val="0"/>
        <w:adjustRightInd w:val="0"/>
        <w:spacing w:before="120" w:line="226" w:lineRule="auto"/>
        <w:jc w:val="both"/>
        <w:rPr>
          <w:spacing w:val="5"/>
          <w:kern w:val="1"/>
        </w:rPr>
      </w:pPr>
      <w:r w:rsidRPr="0018289A">
        <w:rPr>
          <w:spacing w:val="5"/>
          <w:kern w:val="1"/>
        </w:rPr>
        <w:t>Reinforcement learning needs a lot of data and a lot of computation. It is data-hungry. That is why it works really well in video games because one can play the game again and again and again, so getting lots of data seems feasible</w:t>
      </w:r>
      <w:r w:rsidR="00754460">
        <w:rPr>
          <w:spacing w:val="5"/>
          <w:kern w:val="1"/>
        </w:rPr>
        <w:t>[2]</w:t>
      </w:r>
    </w:p>
    <w:p w14:paraId="555AB015" w14:textId="77777777" w:rsidR="006A10F1" w:rsidRDefault="006A10F1" w:rsidP="006A10F1">
      <w:pPr>
        <w:widowControl w:val="0"/>
        <w:autoSpaceDE w:val="0"/>
        <w:autoSpaceDN w:val="0"/>
        <w:adjustRightInd w:val="0"/>
        <w:spacing w:before="120" w:line="226" w:lineRule="auto"/>
        <w:rPr>
          <w:spacing w:val="5"/>
          <w:kern w:val="1"/>
          <w:vertAlign w:val="superscript"/>
        </w:rPr>
      </w:pPr>
    </w:p>
    <w:p w14:paraId="700F5B02" w14:textId="0CE8E201" w:rsidR="00345246" w:rsidRDefault="00345246" w:rsidP="00345246">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Pr>
          <w:b/>
          <w:bCs/>
          <w:spacing w:val="24"/>
          <w:kern w:val="1"/>
          <w:sz w:val="24"/>
          <w:szCs w:val="24"/>
        </w:rPr>
        <w:t>Understanding Reinforcement Leaning in terms of Mathematics</w:t>
      </w:r>
      <w:bookmarkStart w:id="1" w:name="_GoBack"/>
      <w:bookmarkEnd w:id="1"/>
    </w:p>
    <w:p w14:paraId="3430E74E" w14:textId="5A790582" w:rsidR="00245DF1" w:rsidRPr="00245DF1" w:rsidRDefault="00245DF1" w:rsidP="00245DF1">
      <w:pPr>
        <w:widowControl w:val="0"/>
        <w:autoSpaceDE w:val="0"/>
        <w:autoSpaceDN w:val="0"/>
        <w:adjustRightInd w:val="0"/>
        <w:spacing w:before="120" w:line="226" w:lineRule="auto"/>
        <w:rPr>
          <w:spacing w:val="5"/>
          <w:kern w:val="1"/>
        </w:rPr>
      </w:pPr>
      <w:r w:rsidRPr="00245DF1">
        <w:rPr>
          <w:spacing w:val="5"/>
          <w:kern w:val="1"/>
        </w:rPr>
        <w:t xml:space="preserve">Kmeans algorithm is an iterative algorithm that tries to partition the dataset into </w:t>
      </w:r>
      <w:r>
        <w:rPr>
          <w:spacing w:val="5"/>
          <w:kern w:val="1"/>
        </w:rPr>
        <w:t>‘</w:t>
      </w:r>
      <w:r w:rsidRPr="00245DF1">
        <w:rPr>
          <w:spacing w:val="5"/>
          <w:kern w:val="1"/>
        </w:rPr>
        <w:t>K</w:t>
      </w:r>
      <w:r>
        <w:rPr>
          <w:spacing w:val="5"/>
          <w:kern w:val="1"/>
        </w:rPr>
        <w:t xml:space="preserve">’ </w:t>
      </w:r>
      <w:r w:rsidRPr="00245DF1">
        <w:rPr>
          <w:spacing w:val="5"/>
          <w:kern w:val="1"/>
        </w:rPr>
        <w:t>pre-defined distinct non-overlapping subgroups (clusters) where each data point belongs to only one group. It tries to make the inter-cluster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r w:rsidRPr="00245DF1">
        <w:rPr>
          <w:spacing w:val="5"/>
          <w:kern w:val="1"/>
          <w:vertAlign w:val="superscript"/>
        </w:rPr>
        <w:t>[2]</w:t>
      </w:r>
    </w:p>
    <w:p w14:paraId="60B6F7CD" w14:textId="5A30FCF1" w:rsidR="00245DF1" w:rsidRDefault="00245DF1" w:rsidP="00C55C4A">
      <w:pPr>
        <w:widowControl w:val="0"/>
        <w:autoSpaceDE w:val="0"/>
        <w:autoSpaceDN w:val="0"/>
        <w:adjustRightInd w:val="0"/>
        <w:rPr>
          <w:b/>
          <w:bCs/>
          <w:spacing w:val="24"/>
          <w:kern w:val="1"/>
        </w:rPr>
      </w:pPr>
    </w:p>
    <w:p w14:paraId="53623BFE" w14:textId="77777777" w:rsidR="00613FFC" w:rsidRDefault="00613FFC" w:rsidP="00C55C4A">
      <w:pPr>
        <w:widowControl w:val="0"/>
        <w:autoSpaceDE w:val="0"/>
        <w:autoSpaceDN w:val="0"/>
        <w:adjustRightInd w:val="0"/>
        <w:rPr>
          <w:noProof/>
        </w:rPr>
      </w:pPr>
    </w:p>
    <w:p w14:paraId="246496A6" w14:textId="389A96A7" w:rsidR="00245DF1" w:rsidRDefault="00613FFC" w:rsidP="00613FFC">
      <w:pPr>
        <w:widowControl w:val="0"/>
        <w:autoSpaceDE w:val="0"/>
        <w:autoSpaceDN w:val="0"/>
        <w:adjustRightInd w:val="0"/>
        <w:jc w:val="center"/>
        <w:rPr>
          <w:spacing w:val="24"/>
          <w:kern w:val="1"/>
          <w:vertAlign w:val="superscript"/>
        </w:rPr>
      </w:pPr>
      <w:r>
        <w:rPr>
          <w:noProof/>
        </w:rPr>
        <w:drawing>
          <wp:inline distT="0" distB="0" distL="0" distR="0" wp14:anchorId="3F2286AB" wp14:editId="60AA5050">
            <wp:extent cx="2565400" cy="11461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311" t="43182" r="36679" b="22632"/>
                    <a:stretch/>
                  </pic:blipFill>
                  <pic:spPr bwMode="auto">
                    <a:xfrm>
                      <a:off x="0" y="0"/>
                      <a:ext cx="2565400" cy="1146175"/>
                    </a:xfrm>
                    <a:prstGeom prst="rect">
                      <a:avLst/>
                    </a:prstGeom>
                    <a:ln>
                      <a:noFill/>
                    </a:ln>
                    <a:extLst>
                      <a:ext uri="{53640926-AAD7-44D8-BBD7-CCE9431645EC}">
                        <a14:shadowObscured xmlns:a14="http://schemas.microsoft.com/office/drawing/2010/main"/>
                      </a:ext>
                    </a:extLst>
                  </pic:spPr>
                </pic:pic>
              </a:graphicData>
            </a:graphic>
          </wp:inline>
        </w:drawing>
      </w:r>
      <w:r w:rsidRPr="00613FFC">
        <w:rPr>
          <w:spacing w:val="24"/>
          <w:kern w:val="1"/>
          <w:vertAlign w:val="superscript"/>
        </w:rPr>
        <w:t>[3]</w:t>
      </w:r>
    </w:p>
    <w:p w14:paraId="1D924B54" w14:textId="181B414B" w:rsidR="004E55FC" w:rsidRDefault="004E55FC" w:rsidP="00613FFC">
      <w:pPr>
        <w:widowControl w:val="0"/>
        <w:autoSpaceDE w:val="0"/>
        <w:autoSpaceDN w:val="0"/>
        <w:adjustRightInd w:val="0"/>
        <w:jc w:val="center"/>
        <w:rPr>
          <w:spacing w:val="24"/>
          <w:kern w:val="1"/>
          <w:vertAlign w:val="superscript"/>
        </w:rPr>
      </w:pPr>
    </w:p>
    <w:p w14:paraId="68A4A971" w14:textId="09576D81" w:rsidR="004E55FC" w:rsidRDefault="004E55FC" w:rsidP="004E55FC">
      <w:pPr>
        <w:widowControl w:val="0"/>
        <w:autoSpaceDE w:val="0"/>
        <w:autoSpaceDN w:val="0"/>
        <w:adjustRightInd w:val="0"/>
        <w:rPr>
          <w:b/>
          <w:bCs/>
          <w:spacing w:val="24"/>
          <w:kern w:val="1"/>
        </w:rPr>
      </w:pPr>
      <w:r>
        <w:rPr>
          <w:b/>
          <w:bCs/>
          <w:spacing w:val="24"/>
          <w:kern w:val="1"/>
        </w:rPr>
        <w:t>2.2</w:t>
      </w:r>
      <w:r>
        <w:rPr>
          <w:b/>
          <w:bCs/>
          <w:spacing w:val="24"/>
          <w:kern w:val="1"/>
        </w:rPr>
        <w:tab/>
        <w:t>GMM:</w:t>
      </w:r>
    </w:p>
    <w:p w14:paraId="7A10A096" w14:textId="07C8A399" w:rsidR="00233A01" w:rsidRDefault="00233A01" w:rsidP="004E55FC">
      <w:pPr>
        <w:widowControl w:val="0"/>
        <w:autoSpaceDE w:val="0"/>
        <w:autoSpaceDN w:val="0"/>
        <w:adjustRightInd w:val="0"/>
        <w:rPr>
          <w:b/>
          <w:bCs/>
          <w:spacing w:val="24"/>
          <w:kern w:val="1"/>
        </w:rPr>
      </w:pPr>
    </w:p>
    <w:p w14:paraId="3738D1B1" w14:textId="3228BA18" w:rsidR="00233A01" w:rsidRDefault="00233A01" w:rsidP="004E55FC">
      <w:pPr>
        <w:widowControl w:val="0"/>
        <w:autoSpaceDE w:val="0"/>
        <w:autoSpaceDN w:val="0"/>
        <w:adjustRightInd w:val="0"/>
        <w:rPr>
          <w:spacing w:val="5"/>
          <w:kern w:val="1"/>
        </w:rPr>
      </w:pPr>
      <w:r w:rsidRPr="00233A01">
        <w:rPr>
          <w:spacing w:val="5"/>
          <w:kern w:val="1"/>
        </w:rPr>
        <w:t>In real life, many datasets can be modeled by Gaussian Distribution (Univariate or Multivariate). So it is quite natural and intuitive to assume that the clusters come from different Gaussian Distributions. Or in other words, it is tried to model the dataset as a mixture of several Gaussian Distributions. This is the core idea of this model.</w:t>
      </w:r>
      <w:r>
        <w:rPr>
          <w:spacing w:val="5"/>
          <w:kern w:val="1"/>
        </w:rPr>
        <w:t xml:space="preserve"> </w:t>
      </w:r>
      <w:r w:rsidRPr="00233A01">
        <w:rPr>
          <w:spacing w:val="5"/>
          <w:kern w:val="1"/>
          <w:vertAlign w:val="superscript"/>
        </w:rPr>
        <w:t>[6]</w:t>
      </w:r>
    </w:p>
    <w:p w14:paraId="6BA070AD" w14:textId="1A4D17E5" w:rsidR="00233A01" w:rsidRDefault="00233A01" w:rsidP="004E55FC">
      <w:pPr>
        <w:widowControl w:val="0"/>
        <w:autoSpaceDE w:val="0"/>
        <w:autoSpaceDN w:val="0"/>
        <w:adjustRightInd w:val="0"/>
        <w:rPr>
          <w:spacing w:val="5"/>
          <w:kern w:val="1"/>
        </w:rPr>
      </w:pPr>
    </w:p>
    <w:p w14:paraId="47F125F5" w14:textId="474B50A5" w:rsidR="006579D2" w:rsidRDefault="006579D2" w:rsidP="00613FFC">
      <w:pPr>
        <w:widowControl w:val="0"/>
        <w:autoSpaceDE w:val="0"/>
        <w:autoSpaceDN w:val="0"/>
        <w:adjustRightInd w:val="0"/>
        <w:jc w:val="center"/>
        <w:rPr>
          <w:spacing w:val="24"/>
          <w:kern w:val="1"/>
          <w:vertAlign w:val="superscript"/>
        </w:rPr>
      </w:pPr>
    </w:p>
    <w:p w14:paraId="667A7A9E" w14:textId="6BE5B4C4" w:rsidR="007E12DC" w:rsidRDefault="00D01980" w:rsidP="00C55C4A">
      <w:pPr>
        <w:widowControl w:val="0"/>
        <w:autoSpaceDE w:val="0"/>
        <w:autoSpaceDN w:val="0"/>
        <w:adjustRightInd w:val="0"/>
        <w:rPr>
          <w:b/>
          <w:bCs/>
          <w:spacing w:val="24"/>
          <w:kern w:val="1"/>
        </w:rPr>
      </w:pPr>
      <w:r>
        <w:rPr>
          <w:b/>
          <w:bCs/>
          <w:spacing w:val="24"/>
          <w:kern w:val="1"/>
        </w:rPr>
        <w:t>2</w:t>
      </w:r>
      <w:r w:rsidR="00C55C4A">
        <w:rPr>
          <w:b/>
          <w:bCs/>
          <w:spacing w:val="24"/>
          <w:kern w:val="1"/>
        </w:rPr>
        <w:t>.</w:t>
      </w:r>
      <w:r w:rsidR="004E55FC">
        <w:rPr>
          <w:b/>
          <w:bCs/>
          <w:spacing w:val="24"/>
          <w:kern w:val="1"/>
        </w:rPr>
        <w:t>3</w:t>
      </w:r>
      <w:r w:rsidR="00C55C4A">
        <w:rPr>
          <w:b/>
          <w:bCs/>
          <w:spacing w:val="24"/>
          <w:kern w:val="1"/>
        </w:rPr>
        <w:tab/>
      </w:r>
      <w:r>
        <w:rPr>
          <w:b/>
          <w:bCs/>
          <w:spacing w:val="24"/>
          <w:kern w:val="1"/>
        </w:rPr>
        <w:t>Auto Encoder</w:t>
      </w:r>
      <w:r w:rsidR="0080112B">
        <w:rPr>
          <w:b/>
          <w:bCs/>
          <w:spacing w:val="24"/>
          <w:kern w:val="1"/>
        </w:rPr>
        <w:t>:</w:t>
      </w:r>
    </w:p>
    <w:p w14:paraId="5630336B" w14:textId="77777777" w:rsidR="0080112B" w:rsidRDefault="0080112B" w:rsidP="00C55C4A">
      <w:pPr>
        <w:widowControl w:val="0"/>
        <w:autoSpaceDE w:val="0"/>
        <w:autoSpaceDN w:val="0"/>
        <w:adjustRightInd w:val="0"/>
        <w:rPr>
          <w:b/>
          <w:bCs/>
          <w:spacing w:val="24"/>
          <w:kern w:val="1"/>
        </w:rPr>
      </w:pPr>
    </w:p>
    <w:p w14:paraId="690EAFEE" w14:textId="6DB60A98" w:rsidR="00693331" w:rsidRDefault="00693331" w:rsidP="00693331">
      <w:pPr>
        <w:widowControl w:val="0"/>
        <w:autoSpaceDE w:val="0"/>
        <w:autoSpaceDN w:val="0"/>
        <w:adjustRightInd w:val="0"/>
        <w:rPr>
          <w:spacing w:val="5"/>
          <w:kern w:val="1"/>
        </w:rPr>
      </w:pPr>
      <w:r w:rsidRPr="00693331">
        <w:rPr>
          <w:spacing w:val="5"/>
          <w:kern w:val="1"/>
        </w:rPr>
        <w:t>L</w:t>
      </w:r>
      <w:r>
        <w:rPr>
          <w:spacing w:val="5"/>
          <w:kern w:val="1"/>
        </w:rPr>
        <w:t xml:space="preserve">et us first try to understand what are auto-encoders. </w:t>
      </w:r>
    </w:p>
    <w:p w14:paraId="79F0683D" w14:textId="77777777" w:rsidR="00693331" w:rsidRDefault="00693331" w:rsidP="00693331">
      <w:pPr>
        <w:widowControl w:val="0"/>
        <w:autoSpaceDE w:val="0"/>
        <w:autoSpaceDN w:val="0"/>
        <w:adjustRightInd w:val="0"/>
        <w:rPr>
          <w:spacing w:val="5"/>
          <w:kern w:val="1"/>
        </w:rPr>
      </w:pPr>
    </w:p>
    <w:p w14:paraId="4F366A2C" w14:textId="3081ADAC" w:rsidR="00693331" w:rsidRPr="00693331" w:rsidRDefault="00693331" w:rsidP="00693331">
      <w:pPr>
        <w:widowControl w:val="0"/>
        <w:autoSpaceDE w:val="0"/>
        <w:autoSpaceDN w:val="0"/>
        <w:adjustRightInd w:val="0"/>
        <w:rPr>
          <w:spacing w:val="5"/>
          <w:kern w:val="1"/>
        </w:rPr>
      </w:pPr>
      <w:r>
        <w:rPr>
          <w:spacing w:val="5"/>
          <w:kern w:val="1"/>
        </w:rPr>
        <w:t>A</w:t>
      </w:r>
      <w:r w:rsidRPr="00693331">
        <w:rPr>
          <w:spacing w:val="5"/>
          <w:kern w:val="1"/>
        </w:rPr>
        <w:t>utoencoders (AE) are neural networks that aims to copy their inputs to their outputs. They work by compressing the input into a latent-space representation, and then reconstructing the output from this representation. This kind of network is composed of two parts :</w:t>
      </w:r>
    </w:p>
    <w:p w14:paraId="2BE57565" w14:textId="77777777" w:rsidR="00693331" w:rsidRDefault="00693331" w:rsidP="00693331">
      <w:pPr>
        <w:widowControl w:val="0"/>
        <w:autoSpaceDE w:val="0"/>
        <w:autoSpaceDN w:val="0"/>
        <w:adjustRightInd w:val="0"/>
        <w:rPr>
          <w:spacing w:val="5"/>
          <w:kern w:val="1"/>
        </w:rPr>
      </w:pPr>
    </w:p>
    <w:p w14:paraId="7593F71E" w14:textId="1C0CA367" w:rsidR="00693331" w:rsidRPr="00693331" w:rsidRDefault="00693331" w:rsidP="00693331">
      <w:pPr>
        <w:widowControl w:val="0"/>
        <w:autoSpaceDE w:val="0"/>
        <w:autoSpaceDN w:val="0"/>
        <w:adjustRightInd w:val="0"/>
        <w:rPr>
          <w:spacing w:val="5"/>
          <w:kern w:val="1"/>
        </w:rPr>
      </w:pPr>
      <w:r w:rsidRPr="00693331">
        <w:rPr>
          <w:i/>
          <w:iCs/>
          <w:spacing w:val="5"/>
          <w:kern w:val="1"/>
          <w:u w:val="single"/>
        </w:rPr>
        <w:t>Encoder</w:t>
      </w:r>
      <w:r w:rsidRPr="00693331">
        <w:rPr>
          <w:spacing w:val="5"/>
          <w:kern w:val="1"/>
        </w:rPr>
        <w:t>: This is the part of the network that compresses the input into a latent-space representation. It can be represented by an encoding function h=f(x).</w:t>
      </w:r>
    </w:p>
    <w:p w14:paraId="487C31A2" w14:textId="77777777" w:rsidR="00693331" w:rsidRPr="00693331" w:rsidRDefault="00693331" w:rsidP="00693331">
      <w:pPr>
        <w:widowControl w:val="0"/>
        <w:autoSpaceDE w:val="0"/>
        <w:autoSpaceDN w:val="0"/>
        <w:adjustRightInd w:val="0"/>
        <w:rPr>
          <w:spacing w:val="5"/>
          <w:kern w:val="1"/>
        </w:rPr>
      </w:pPr>
      <w:r w:rsidRPr="00693331">
        <w:rPr>
          <w:i/>
          <w:iCs/>
          <w:spacing w:val="5"/>
          <w:kern w:val="1"/>
          <w:u w:val="single"/>
        </w:rPr>
        <w:t>Decoder</w:t>
      </w:r>
      <w:r w:rsidRPr="00693331">
        <w:rPr>
          <w:spacing w:val="5"/>
          <w:kern w:val="1"/>
        </w:rPr>
        <w:t>: This part aims to reconstruct the input from the latent space representation. It can be represented by a decoding function r=g(h).</w:t>
      </w:r>
    </w:p>
    <w:p w14:paraId="5F88F7E1" w14:textId="77777777" w:rsidR="00693331" w:rsidRPr="00693331" w:rsidRDefault="00693331" w:rsidP="00693331">
      <w:pPr>
        <w:widowControl w:val="0"/>
        <w:autoSpaceDE w:val="0"/>
        <w:autoSpaceDN w:val="0"/>
        <w:adjustRightInd w:val="0"/>
        <w:rPr>
          <w:spacing w:val="5"/>
          <w:kern w:val="1"/>
        </w:rPr>
      </w:pPr>
    </w:p>
    <w:p w14:paraId="221AD024" w14:textId="28B60562" w:rsidR="00D01980" w:rsidRDefault="00C94EA2" w:rsidP="0073050E">
      <w:pPr>
        <w:widowControl w:val="0"/>
        <w:autoSpaceDE w:val="0"/>
        <w:autoSpaceDN w:val="0"/>
        <w:adjustRightInd w:val="0"/>
        <w:rPr>
          <w:spacing w:val="5"/>
          <w:kern w:val="1"/>
          <w:vertAlign w:val="superscript"/>
        </w:rPr>
      </w:pPr>
      <w:r>
        <w:rPr>
          <w:noProof/>
        </w:rPr>
        <w:lastRenderedPageBreak/>
        <w:drawing>
          <wp:inline distT="0" distB="0" distL="0" distR="0" wp14:anchorId="2E1232F3" wp14:editId="52C62081">
            <wp:extent cx="4813402" cy="11832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3351" cy="1188199"/>
                    </a:xfrm>
                    <a:prstGeom prst="rect">
                      <a:avLst/>
                    </a:prstGeom>
                    <a:noFill/>
                    <a:ln>
                      <a:noFill/>
                    </a:ln>
                  </pic:spPr>
                </pic:pic>
              </a:graphicData>
            </a:graphic>
          </wp:inline>
        </w:drawing>
      </w:r>
    </w:p>
    <w:p w14:paraId="42F71F70" w14:textId="586B1971" w:rsidR="000B5893" w:rsidRDefault="000B5893" w:rsidP="0073050E">
      <w:pPr>
        <w:widowControl w:val="0"/>
        <w:autoSpaceDE w:val="0"/>
        <w:autoSpaceDN w:val="0"/>
        <w:adjustRightInd w:val="0"/>
        <w:rPr>
          <w:spacing w:val="5"/>
          <w:kern w:val="1"/>
          <w:vertAlign w:val="superscript"/>
        </w:rPr>
      </w:pPr>
    </w:p>
    <w:p w14:paraId="1FBBE409" w14:textId="27325E33" w:rsidR="000B5893" w:rsidRDefault="000B5893" w:rsidP="0073050E">
      <w:pPr>
        <w:widowControl w:val="0"/>
        <w:autoSpaceDE w:val="0"/>
        <w:autoSpaceDN w:val="0"/>
        <w:adjustRightInd w:val="0"/>
        <w:rPr>
          <w:spacing w:val="5"/>
          <w:kern w:val="1"/>
        </w:rPr>
      </w:pPr>
      <w:r w:rsidRPr="000B5893">
        <w:rPr>
          <w:spacing w:val="5"/>
          <w:kern w:val="1"/>
        </w:rPr>
        <w:t>What is the benefit of using auto encoders ?</w:t>
      </w:r>
    </w:p>
    <w:p w14:paraId="525498FA" w14:textId="77E8BF81" w:rsidR="00940257" w:rsidRDefault="00940257" w:rsidP="0073050E">
      <w:pPr>
        <w:widowControl w:val="0"/>
        <w:autoSpaceDE w:val="0"/>
        <w:autoSpaceDN w:val="0"/>
        <w:adjustRightInd w:val="0"/>
        <w:rPr>
          <w:spacing w:val="5"/>
          <w:kern w:val="1"/>
        </w:rPr>
      </w:pPr>
    </w:p>
    <w:p w14:paraId="3707C002" w14:textId="4056F504" w:rsidR="00940257" w:rsidRDefault="00940257" w:rsidP="0073050E">
      <w:pPr>
        <w:widowControl w:val="0"/>
        <w:autoSpaceDE w:val="0"/>
        <w:autoSpaceDN w:val="0"/>
        <w:adjustRightInd w:val="0"/>
        <w:rPr>
          <w:spacing w:val="5"/>
          <w:kern w:val="1"/>
        </w:rPr>
      </w:pPr>
      <w:r w:rsidRPr="00940257">
        <w:rPr>
          <w:spacing w:val="5"/>
          <w:kern w:val="1"/>
        </w:rPr>
        <w:t>Autoencoders are learned automatically from data examples. It means that it is easy to train specialized instances of the algorithm that will perform well on a specific type of input and that it does not require any new engineering, only the appropriate training data.</w:t>
      </w:r>
      <w:r w:rsidR="00000D03">
        <w:rPr>
          <w:spacing w:val="5"/>
          <w:kern w:val="1"/>
        </w:rPr>
        <w:t xml:space="preserve"> </w:t>
      </w:r>
      <w:r w:rsidR="00000D03">
        <w:rPr>
          <w:spacing w:val="5"/>
          <w:kern w:val="1"/>
          <w:vertAlign w:val="superscript"/>
        </w:rPr>
        <w:t>[4]</w:t>
      </w:r>
    </w:p>
    <w:p w14:paraId="2065EACF" w14:textId="307009A0" w:rsidR="00FA7ECF" w:rsidRDefault="00FA7ECF" w:rsidP="0073050E">
      <w:pPr>
        <w:widowControl w:val="0"/>
        <w:autoSpaceDE w:val="0"/>
        <w:autoSpaceDN w:val="0"/>
        <w:adjustRightInd w:val="0"/>
        <w:rPr>
          <w:spacing w:val="5"/>
          <w:kern w:val="1"/>
        </w:rPr>
      </w:pPr>
    </w:p>
    <w:p w14:paraId="552E076E" w14:textId="1033D627" w:rsidR="00000D03" w:rsidRDefault="00000D03" w:rsidP="0073050E">
      <w:pPr>
        <w:widowControl w:val="0"/>
        <w:autoSpaceDE w:val="0"/>
        <w:autoSpaceDN w:val="0"/>
        <w:adjustRightInd w:val="0"/>
        <w:rPr>
          <w:spacing w:val="5"/>
          <w:kern w:val="1"/>
        </w:rPr>
      </w:pPr>
      <w:r>
        <w:rPr>
          <w:spacing w:val="5"/>
          <w:kern w:val="1"/>
        </w:rPr>
        <w:t xml:space="preserve">The main benefit of auto encoders are they can be used for dimensionality reduction and denoising of images. </w:t>
      </w:r>
    </w:p>
    <w:p w14:paraId="0A113224" w14:textId="77777777" w:rsidR="00000D03" w:rsidRDefault="00000D03" w:rsidP="0073050E">
      <w:pPr>
        <w:widowControl w:val="0"/>
        <w:autoSpaceDE w:val="0"/>
        <w:autoSpaceDN w:val="0"/>
        <w:adjustRightInd w:val="0"/>
        <w:rPr>
          <w:spacing w:val="5"/>
          <w:kern w:val="1"/>
        </w:rPr>
      </w:pPr>
    </w:p>
    <w:p w14:paraId="63D48107" w14:textId="6CE1E9D5" w:rsidR="0080112B" w:rsidRDefault="0080112B" w:rsidP="0073050E">
      <w:pPr>
        <w:widowControl w:val="0"/>
        <w:autoSpaceDE w:val="0"/>
        <w:autoSpaceDN w:val="0"/>
        <w:adjustRightInd w:val="0"/>
        <w:rPr>
          <w:b/>
          <w:bCs/>
          <w:spacing w:val="24"/>
          <w:kern w:val="1"/>
        </w:rPr>
      </w:pPr>
      <w:r w:rsidRPr="0080112B">
        <w:rPr>
          <w:b/>
          <w:bCs/>
          <w:spacing w:val="24"/>
          <w:kern w:val="1"/>
        </w:rPr>
        <w:t>2.</w:t>
      </w:r>
      <w:r w:rsidR="00026245">
        <w:rPr>
          <w:b/>
          <w:bCs/>
          <w:spacing w:val="24"/>
          <w:kern w:val="1"/>
        </w:rPr>
        <w:t>3</w:t>
      </w:r>
      <w:r w:rsidRPr="0080112B">
        <w:rPr>
          <w:b/>
          <w:bCs/>
          <w:spacing w:val="24"/>
          <w:kern w:val="1"/>
        </w:rPr>
        <w:t>.1 Auto Encoders with KMeans</w:t>
      </w:r>
      <w:r>
        <w:rPr>
          <w:b/>
          <w:bCs/>
          <w:spacing w:val="24"/>
          <w:kern w:val="1"/>
        </w:rPr>
        <w:t>:</w:t>
      </w:r>
    </w:p>
    <w:p w14:paraId="4301C866" w14:textId="6A271465" w:rsidR="0080112B" w:rsidRDefault="0080112B" w:rsidP="0073050E">
      <w:pPr>
        <w:widowControl w:val="0"/>
        <w:autoSpaceDE w:val="0"/>
        <w:autoSpaceDN w:val="0"/>
        <w:adjustRightInd w:val="0"/>
        <w:rPr>
          <w:b/>
          <w:bCs/>
          <w:spacing w:val="24"/>
          <w:kern w:val="1"/>
        </w:rPr>
      </w:pPr>
    </w:p>
    <w:p w14:paraId="784664F1" w14:textId="4C286223" w:rsidR="00000D03" w:rsidRDefault="00000D03" w:rsidP="0073050E">
      <w:pPr>
        <w:widowControl w:val="0"/>
        <w:autoSpaceDE w:val="0"/>
        <w:autoSpaceDN w:val="0"/>
        <w:adjustRightInd w:val="0"/>
        <w:rPr>
          <w:spacing w:val="5"/>
          <w:kern w:val="1"/>
        </w:rPr>
      </w:pPr>
      <w:r w:rsidRPr="00000D03">
        <w:rPr>
          <w:spacing w:val="5"/>
          <w:kern w:val="1"/>
        </w:rPr>
        <w:t xml:space="preserve">KMeans is a </w:t>
      </w:r>
      <w:r>
        <w:rPr>
          <w:spacing w:val="5"/>
          <w:kern w:val="1"/>
        </w:rPr>
        <w:t xml:space="preserve">clustering algorithm which is used to create clusters. But if the input has too many dimensions KMeans will get confused and would not be able to give a very good output. So we use an Auto-Encoder to reduce the dimensionality of the input and then pass it through KMeans. </w:t>
      </w:r>
    </w:p>
    <w:p w14:paraId="4449AC69" w14:textId="234B540F" w:rsidR="00000D03" w:rsidRDefault="00000D03" w:rsidP="0073050E">
      <w:pPr>
        <w:widowControl w:val="0"/>
        <w:autoSpaceDE w:val="0"/>
        <w:autoSpaceDN w:val="0"/>
        <w:adjustRightInd w:val="0"/>
        <w:rPr>
          <w:spacing w:val="5"/>
          <w:kern w:val="1"/>
        </w:rPr>
      </w:pPr>
    </w:p>
    <w:p w14:paraId="1BE48A69" w14:textId="2DBD6627" w:rsidR="00513484" w:rsidRDefault="00513484" w:rsidP="0073050E">
      <w:pPr>
        <w:widowControl w:val="0"/>
        <w:autoSpaceDE w:val="0"/>
        <w:autoSpaceDN w:val="0"/>
        <w:adjustRightInd w:val="0"/>
        <w:rPr>
          <w:spacing w:val="5"/>
          <w:kern w:val="1"/>
        </w:rPr>
      </w:pPr>
      <w:r>
        <w:rPr>
          <w:spacing w:val="5"/>
          <w:kern w:val="1"/>
        </w:rPr>
        <w:t xml:space="preserve">Steps for the above algorithm: </w:t>
      </w:r>
    </w:p>
    <w:p w14:paraId="5604A688" w14:textId="1BCDF5AD" w:rsidR="00513484" w:rsidRDefault="00513484" w:rsidP="00513484">
      <w:pPr>
        <w:pStyle w:val="ListParagraph"/>
        <w:widowControl w:val="0"/>
        <w:numPr>
          <w:ilvl w:val="0"/>
          <w:numId w:val="19"/>
        </w:numPr>
        <w:autoSpaceDE w:val="0"/>
        <w:autoSpaceDN w:val="0"/>
        <w:adjustRightInd w:val="0"/>
        <w:rPr>
          <w:spacing w:val="5"/>
          <w:kern w:val="1"/>
        </w:rPr>
      </w:pPr>
      <w:r>
        <w:rPr>
          <w:spacing w:val="5"/>
          <w:kern w:val="1"/>
        </w:rPr>
        <w:t>Encode the input image</w:t>
      </w:r>
    </w:p>
    <w:p w14:paraId="4756A0A6" w14:textId="44D9113E" w:rsidR="00513484" w:rsidRDefault="00513484" w:rsidP="00513484">
      <w:pPr>
        <w:pStyle w:val="ListParagraph"/>
        <w:widowControl w:val="0"/>
        <w:numPr>
          <w:ilvl w:val="0"/>
          <w:numId w:val="19"/>
        </w:numPr>
        <w:autoSpaceDE w:val="0"/>
        <w:autoSpaceDN w:val="0"/>
        <w:adjustRightInd w:val="0"/>
        <w:rPr>
          <w:spacing w:val="5"/>
          <w:kern w:val="1"/>
        </w:rPr>
      </w:pPr>
      <w:r>
        <w:rPr>
          <w:spacing w:val="5"/>
          <w:kern w:val="1"/>
        </w:rPr>
        <w:t>Get F(xi)</w:t>
      </w:r>
    </w:p>
    <w:p w14:paraId="567747EC" w14:textId="5F99FFCB" w:rsidR="00513484" w:rsidRPr="00513484" w:rsidRDefault="00513484" w:rsidP="00513484">
      <w:pPr>
        <w:pStyle w:val="ListParagraph"/>
        <w:widowControl w:val="0"/>
        <w:numPr>
          <w:ilvl w:val="0"/>
          <w:numId w:val="19"/>
        </w:numPr>
        <w:autoSpaceDE w:val="0"/>
        <w:autoSpaceDN w:val="0"/>
        <w:adjustRightInd w:val="0"/>
        <w:rPr>
          <w:spacing w:val="5"/>
          <w:kern w:val="1"/>
        </w:rPr>
      </w:pPr>
      <w:r>
        <w:rPr>
          <w:spacing w:val="5"/>
          <w:kern w:val="1"/>
        </w:rPr>
        <w:t>Do KMeans Clustering for the F(xi)</w:t>
      </w:r>
    </w:p>
    <w:p w14:paraId="5787AF7C" w14:textId="77777777" w:rsidR="00513484" w:rsidRDefault="00513484" w:rsidP="0073050E">
      <w:pPr>
        <w:widowControl w:val="0"/>
        <w:autoSpaceDE w:val="0"/>
        <w:autoSpaceDN w:val="0"/>
        <w:adjustRightInd w:val="0"/>
        <w:rPr>
          <w:noProof/>
        </w:rPr>
      </w:pPr>
    </w:p>
    <w:p w14:paraId="0EB6F40E" w14:textId="1182C8C5" w:rsidR="00000D03" w:rsidRPr="00000D03" w:rsidRDefault="00513484" w:rsidP="0064090C">
      <w:pPr>
        <w:widowControl w:val="0"/>
        <w:autoSpaceDE w:val="0"/>
        <w:autoSpaceDN w:val="0"/>
        <w:adjustRightInd w:val="0"/>
        <w:jc w:val="center"/>
        <w:rPr>
          <w:spacing w:val="5"/>
          <w:kern w:val="1"/>
        </w:rPr>
      </w:pPr>
      <w:r>
        <w:rPr>
          <w:noProof/>
        </w:rPr>
        <w:drawing>
          <wp:inline distT="0" distB="0" distL="0" distR="0" wp14:anchorId="08AD8CCF" wp14:editId="0BEFA9A3">
            <wp:extent cx="3939235" cy="3355842"/>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860" t="25636" r="42974" b="16649"/>
                    <a:stretch/>
                  </pic:blipFill>
                  <pic:spPr bwMode="auto">
                    <a:xfrm>
                      <a:off x="0" y="0"/>
                      <a:ext cx="3944024" cy="3359922"/>
                    </a:xfrm>
                    <a:prstGeom prst="rect">
                      <a:avLst/>
                    </a:prstGeom>
                    <a:ln>
                      <a:noFill/>
                    </a:ln>
                    <a:extLst>
                      <a:ext uri="{53640926-AAD7-44D8-BBD7-CCE9431645EC}">
                        <a14:shadowObscured xmlns:a14="http://schemas.microsoft.com/office/drawing/2010/main"/>
                      </a:ext>
                    </a:extLst>
                  </pic:spPr>
                </pic:pic>
              </a:graphicData>
            </a:graphic>
          </wp:inline>
        </w:drawing>
      </w:r>
      <w:r w:rsidR="00000D03" w:rsidRPr="00513484">
        <w:rPr>
          <w:spacing w:val="5"/>
          <w:kern w:val="1"/>
          <w:vertAlign w:val="superscript"/>
        </w:rPr>
        <w:t>[5]</w:t>
      </w:r>
    </w:p>
    <w:p w14:paraId="2AC11053" w14:textId="77777777" w:rsidR="0080112B" w:rsidRPr="00000D03" w:rsidRDefault="0080112B" w:rsidP="0073050E">
      <w:pPr>
        <w:widowControl w:val="0"/>
        <w:autoSpaceDE w:val="0"/>
        <w:autoSpaceDN w:val="0"/>
        <w:adjustRightInd w:val="0"/>
        <w:rPr>
          <w:spacing w:val="5"/>
          <w:kern w:val="1"/>
        </w:rPr>
      </w:pPr>
    </w:p>
    <w:p w14:paraId="08CC360B" w14:textId="18134DFE" w:rsidR="00D01980" w:rsidRDefault="00D01980" w:rsidP="0064090C">
      <w:pPr>
        <w:widowControl w:val="0"/>
        <w:tabs>
          <w:tab w:val="left" w:pos="4487"/>
        </w:tabs>
        <w:autoSpaceDE w:val="0"/>
        <w:autoSpaceDN w:val="0"/>
        <w:adjustRightInd w:val="0"/>
        <w:rPr>
          <w:b/>
          <w:bCs/>
          <w:spacing w:val="24"/>
          <w:kern w:val="1"/>
        </w:rPr>
      </w:pPr>
      <w:r>
        <w:rPr>
          <w:b/>
          <w:bCs/>
          <w:spacing w:val="24"/>
          <w:kern w:val="1"/>
        </w:rPr>
        <w:t>2.</w:t>
      </w:r>
      <w:r w:rsidR="00026245">
        <w:rPr>
          <w:b/>
          <w:bCs/>
          <w:spacing w:val="24"/>
          <w:kern w:val="1"/>
        </w:rPr>
        <w:t>3</w:t>
      </w:r>
      <w:r w:rsidR="0080112B">
        <w:rPr>
          <w:b/>
          <w:bCs/>
          <w:spacing w:val="24"/>
          <w:kern w:val="1"/>
        </w:rPr>
        <w:t xml:space="preserve">.2 </w:t>
      </w:r>
      <w:r>
        <w:rPr>
          <w:b/>
          <w:bCs/>
          <w:spacing w:val="24"/>
          <w:kern w:val="1"/>
        </w:rPr>
        <w:t xml:space="preserve">Auto Encoder and </w:t>
      </w:r>
      <w:r w:rsidR="007A4FF2">
        <w:rPr>
          <w:b/>
          <w:bCs/>
          <w:spacing w:val="24"/>
          <w:kern w:val="1"/>
        </w:rPr>
        <w:t>GMM</w:t>
      </w:r>
      <w:r>
        <w:rPr>
          <w:b/>
          <w:bCs/>
          <w:spacing w:val="24"/>
          <w:kern w:val="1"/>
        </w:rPr>
        <w:t xml:space="preserve">: </w:t>
      </w:r>
      <w:r w:rsidR="0064090C">
        <w:rPr>
          <w:b/>
          <w:bCs/>
          <w:spacing w:val="24"/>
          <w:kern w:val="1"/>
        </w:rPr>
        <w:tab/>
      </w:r>
    </w:p>
    <w:p w14:paraId="45E7125D" w14:textId="69266222" w:rsidR="0064090C" w:rsidRDefault="0064090C" w:rsidP="0064090C">
      <w:pPr>
        <w:widowControl w:val="0"/>
        <w:tabs>
          <w:tab w:val="left" w:pos="4487"/>
        </w:tabs>
        <w:autoSpaceDE w:val="0"/>
        <w:autoSpaceDN w:val="0"/>
        <w:adjustRightInd w:val="0"/>
        <w:rPr>
          <w:b/>
          <w:bCs/>
          <w:spacing w:val="24"/>
          <w:kern w:val="1"/>
        </w:rPr>
      </w:pPr>
    </w:p>
    <w:p w14:paraId="008F9DCE" w14:textId="54BCD46E" w:rsidR="0064090C" w:rsidRPr="00781AAA" w:rsidRDefault="00781AAA" w:rsidP="0064090C">
      <w:pPr>
        <w:widowControl w:val="0"/>
        <w:tabs>
          <w:tab w:val="left" w:pos="4487"/>
        </w:tabs>
        <w:autoSpaceDE w:val="0"/>
        <w:autoSpaceDN w:val="0"/>
        <w:adjustRightInd w:val="0"/>
        <w:rPr>
          <w:spacing w:val="5"/>
          <w:kern w:val="1"/>
        </w:rPr>
      </w:pPr>
      <w:r w:rsidRPr="00781AAA">
        <w:rPr>
          <w:spacing w:val="5"/>
          <w:kern w:val="1"/>
        </w:rPr>
        <w:lastRenderedPageBreak/>
        <w:t xml:space="preserve">The same as above we will use </w:t>
      </w:r>
      <w:r>
        <w:rPr>
          <w:spacing w:val="5"/>
          <w:kern w:val="1"/>
        </w:rPr>
        <w:t xml:space="preserve">Auto Encoder but we will now use the GMM clustering algorithm. </w:t>
      </w:r>
    </w:p>
    <w:p w14:paraId="334EB367" w14:textId="77777777" w:rsidR="00D01980" w:rsidRPr="0073050E" w:rsidRDefault="00D01980" w:rsidP="0073050E">
      <w:pPr>
        <w:widowControl w:val="0"/>
        <w:autoSpaceDE w:val="0"/>
        <w:autoSpaceDN w:val="0"/>
        <w:adjustRightInd w:val="0"/>
        <w:rPr>
          <w:spacing w:val="5"/>
          <w:kern w:val="1"/>
        </w:rPr>
      </w:pPr>
    </w:p>
    <w:p w14:paraId="07E1D450" w14:textId="3294CE09" w:rsidR="0073050E" w:rsidRDefault="0073050E">
      <w:pPr>
        <w:widowControl w:val="0"/>
        <w:autoSpaceDE w:val="0"/>
        <w:autoSpaceDN w:val="0"/>
        <w:adjustRightInd w:val="0"/>
        <w:rPr>
          <w:spacing w:val="5"/>
          <w:kern w:val="1"/>
          <w:vertAlign w:val="superscript"/>
        </w:rPr>
      </w:pPr>
    </w:p>
    <w:p w14:paraId="3675C440" w14:textId="16F60CBC" w:rsidR="002D0824" w:rsidRDefault="00C6444A">
      <w:pPr>
        <w:widowControl w:val="0"/>
        <w:autoSpaceDE w:val="0"/>
        <w:autoSpaceDN w:val="0"/>
        <w:adjustRightInd w:val="0"/>
        <w:rPr>
          <w:b/>
          <w:bCs/>
          <w:spacing w:val="24"/>
          <w:kern w:val="1"/>
          <w:sz w:val="24"/>
          <w:szCs w:val="24"/>
        </w:rPr>
      </w:pPr>
      <w:r>
        <w:rPr>
          <w:b/>
          <w:bCs/>
          <w:spacing w:val="24"/>
          <w:kern w:val="1"/>
          <w:sz w:val="24"/>
          <w:szCs w:val="24"/>
        </w:rPr>
        <w:t>3</w:t>
      </w:r>
      <w:r w:rsidR="002D0824">
        <w:rPr>
          <w:b/>
          <w:bCs/>
          <w:spacing w:val="24"/>
          <w:kern w:val="1"/>
          <w:sz w:val="24"/>
          <w:szCs w:val="24"/>
        </w:rPr>
        <w:tab/>
      </w:r>
      <w:r w:rsidR="00367AE2">
        <w:rPr>
          <w:b/>
          <w:bCs/>
          <w:spacing w:val="24"/>
          <w:kern w:val="1"/>
          <w:sz w:val="24"/>
          <w:szCs w:val="24"/>
        </w:rPr>
        <w:t xml:space="preserve">Dataset Definition </w:t>
      </w:r>
    </w:p>
    <w:p w14:paraId="0690DC33" w14:textId="2334962A" w:rsidR="005D22FB" w:rsidRDefault="005D22FB">
      <w:pPr>
        <w:widowControl w:val="0"/>
        <w:autoSpaceDE w:val="0"/>
        <w:autoSpaceDN w:val="0"/>
        <w:adjustRightInd w:val="0"/>
        <w:rPr>
          <w:b/>
          <w:bCs/>
          <w:spacing w:val="24"/>
          <w:kern w:val="1"/>
          <w:sz w:val="24"/>
          <w:szCs w:val="24"/>
        </w:rPr>
      </w:pPr>
    </w:p>
    <w:p w14:paraId="30039578" w14:textId="601443FD" w:rsidR="00364AAB" w:rsidRDefault="005D22FB" w:rsidP="00364AAB">
      <w:pPr>
        <w:widowControl w:val="0"/>
        <w:autoSpaceDE w:val="0"/>
        <w:autoSpaceDN w:val="0"/>
        <w:adjustRightInd w:val="0"/>
        <w:rPr>
          <w:spacing w:val="5"/>
          <w:kern w:val="1"/>
        </w:rPr>
      </w:pPr>
      <w:r>
        <w:rPr>
          <w:spacing w:val="5"/>
          <w:kern w:val="1"/>
        </w:rPr>
        <w:t xml:space="preserve">The dataset is </w:t>
      </w:r>
      <w:r w:rsidRPr="005D22FB">
        <w:rPr>
          <w:i/>
          <w:iCs/>
          <w:spacing w:val="5"/>
          <w:kern w:val="1"/>
        </w:rPr>
        <w:t>Fashion-MNIST clothing images</w:t>
      </w:r>
      <w:r w:rsidRPr="005D22FB">
        <w:rPr>
          <w:spacing w:val="5"/>
          <w:kern w:val="1"/>
        </w:rPr>
        <w:t xml:space="preserve"> </w:t>
      </w:r>
      <w:r>
        <w:rPr>
          <w:spacing w:val="5"/>
          <w:kern w:val="1"/>
        </w:rPr>
        <w:t xml:space="preserve">. </w:t>
      </w:r>
      <w:r w:rsidR="0055229A">
        <w:rPr>
          <w:spacing w:val="5"/>
          <w:kern w:val="1"/>
        </w:rPr>
        <w:t>A few</w:t>
      </w:r>
      <w:r w:rsidR="00364AAB">
        <w:rPr>
          <w:spacing w:val="5"/>
          <w:kern w:val="1"/>
        </w:rPr>
        <w:t xml:space="preserve"> instance</w:t>
      </w:r>
      <w:r w:rsidR="0055229A">
        <w:rPr>
          <w:spacing w:val="5"/>
          <w:kern w:val="1"/>
        </w:rPr>
        <w:t>s</w:t>
      </w:r>
      <w:r w:rsidR="00364AAB">
        <w:rPr>
          <w:spacing w:val="5"/>
          <w:kern w:val="1"/>
        </w:rPr>
        <w:t xml:space="preserve"> of data set: </w:t>
      </w:r>
    </w:p>
    <w:p w14:paraId="04F7EDB8" w14:textId="362D2488" w:rsidR="00924483" w:rsidRDefault="0055229A" w:rsidP="00B207EB">
      <w:pPr>
        <w:widowControl w:val="0"/>
        <w:autoSpaceDE w:val="0"/>
        <w:autoSpaceDN w:val="0"/>
        <w:adjustRightInd w:val="0"/>
        <w:jc w:val="center"/>
        <w:rPr>
          <w:spacing w:val="5"/>
          <w:kern w:val="1"/>
        </w:rPr>
      </w:pPr>
      <w:r>
        <w:rPr>
          <w:noProof/>
        </w:rPr>
        <w:drawing>
          <wp:inline distT="0" distB="0" distL="0" distR="0" wp14:anchorId="164D247F" wp14:editId="7C2C02AC">
            <wp:extent cx="5029200" cy="3056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056890"/>
                    </a:xfrm>
                    <a:prstGeom prst="rect">
                      <a:avLst/>
                    </a:prstGeom>
                    <a:noFill/>
                    <a:ln>
                      <a:noFill/>
                    </a:ln>
                  </pic:spPr>
                </pic:pic>
              </a:graphicData>
            </a:graphic>
          </wp:inline>
        </w:drawing>
      </w:r>
    </w:p>
    <w:p w14:paraId="50116626" w14:textId="5739ACE8" w:rsidR="00557B36" w:rsidRDefault="00EE59C0">
      <w:pPr>
        <w:widowControl w:val="0"/>
        <w:autoSpaceDE w:val="0"/>
        <w:autoSpaceDN w:val="0"/>
        <w:adjustRightInd w:val="0"/>
        <w:rPr>
          <w:spacing w:val="5"/>
          <w:kern w:val="1"/>
        </w:rPr>
      </w:pPr>
      <w:r>
        <w:rPr>
          <w:spacing w:val="5"/>
          <w:kern w:val="1"/>
        </w:rPr>
        <w:t xml:space="preserve">Training Input size -&gt; </w:t>
      </w:r>
      <w:r w:rsidRPr="00EE59C0">
        <w:rPr>
          <w:spacing w:val="5"/>
          <w:kern w:val="1"/>
        </w:rPr>
        <w:t>(60000, 784)</w:t>
      </w:r>
    </w:p>
    <w:p w14:paraId="6A779740" w14:textId="72203CA6" w:rsidR="00EE59C0" w:rsidRPr="00EE59C0" w:rsidRDefault="00EE59C0" w:rsidP="00EE59C0">
      <w:pPr>
        <w:widowControl w:val="0"/>
        <w:autoSpaceDE w:val="0"/>
        <w:autoSpaceDN w:val="0"/>
        <w:adjustRightInd w:val="0"/>
        <w:rPr>
          <w:spacing w:val="5"/>
          <w:kern w:val="1"/>
        </w:rPr>
      </w:pPr>
      <w:r>
        <w:rPr>
          <w:spacing w:val="5"/>
          <w:kern w:val="1"/>
        </w:rPr>
        <w:t xml:space="preserve">Training Output -&gt; </w:t>
      </w:r>
      <w:r w:rsidRPr="00EE59C0">
        <w:rPr>
          <w:spacing w:val="5"/>
          <w:kern w:val="1"/>
        </w:rPr>
        <w:t>(60000,</w:t>
      </w:r>
      <w:r>
        <w:rPr>
          <w:spacing w:val="5"/>
          <w:kern w:val="1"/>
        </w:rPr>
        <w:t>1</w:t>
      </w:r>
      <w:r w:rsidRPr="00EE59C0">
        <w:rPr>
          <w:spacing w:val="5"/>
          <w:kern w:val="1"/>
        </w:rPr>
        <w:t>)</w:t>
      </w:r>
    </w:p>
    <w:p w14:paraId="08F25156" w14:textId="7028E765" w:rsidR="00EE59C0" w:rsidRPr="00EE59C0" w:rsidRDefault="00E03432" w:rsidP="00EE59C0">
      <w:pPr>
        <w:widowControl w:val="0"/>
        <w:autoSpaceDE w:val="0"/>
        <w:autoSpaceDN w:val="0"/>
        <w:adjustRightInd w:val="0"/>
        <w:rPr>
          <w:spacing w:val="5"/>
          <w:kern w:val="1"/>
        </w:rPr>
      </w:pPr>
      <w:r>
        <w:rPr>
          <w:spacing w:val="5"/>
          <w:kern w:val="1"/>
        </w:rPr>
        <w:t>Test</w:t>
      </w:r>
      <w:r w:rsidR="00EE59C0">
        <w:rPr>
          <w:spacing w:val="5"/>
          <w:kern w:val="1"/>
        </w:rPr>
        <w:t xml:space="preserve"> Input size -&gt; </w:t>
      </w:r>
      <w:r w:rsidR="00EE59C0" w:rsidRPr="00EE59C0">
        <w:rPr>
          <w:spacing w:val="5"/>
          <w:kern w:val="1"/>
        </w:rPr>
        <w:t>(10000, 784)</w:t>
      </w:r>
    </w:p>
    <w:p w14:paraId="634C8DBE" w14:textId="672B8211" w:rsidR="00EE59C0" w:rsidRDefault="00E03432" w:rsidP="00EE59C0">
      <w:pPr>
        <w:widowControl w:val="0"/>
        <w:autoSpaceDE w:val="0"/>
        <w:autoSpaceDN w:val="0"/>
        <w:adjustRightInd w:val="0"/>
        <w:rPr>
          <w:b/>
          <w:bCs/>
          <w:spacing w:val="24"/>
          <w:kern w:val="1"/>
          <w:sz w:val="24"/>
          <w:szCs w:val="24"/>
        </w:rPr>
      </w:pPr>
      <w:r>
        <w:rPr>
          <w:spacing w:val="5"/>
          <w:kern w:val="1"/>
        </w:rPr>
        <w:t>Test</w:t>
      </w:r>
      <w:r w:rsidR="00EE59C0">
        <w:rPr>
          <w:spacing w:val="5"/>
          <w:kern w:val="1"/>
        </w:rPr>
        <w:t xml:space="preserve"> Output size-&gt;</w:t>
      </w:r>
      <w:r w:rsidR="00EE59C0" w:rsidRPr="00EE59C0">
        <w:rPr>
          <w:spacing w:val="5"/>
          <w:kern w:val="1"/>
        </w:rPr>
        <w:t>(10000,</w:t>
      </w:r>
      <w:r w:rsidR="00EE59C0">
        <w:rPr>
          <w:spacing w:val="5"/>
          <w:kern w:val="1"/>
        </w:rPr>
        <w:t>1</w:t>
      </w:r>
      <w:r w:rsidR="00EE59C0" w:rsidRPr="00EE59C0">
        <w:rPr>
          <w:spacing w:val="5"/>
          <w:kern w:val="1"/>
        </w:rPr>
        <w:t>)</w:t>
      </w:r>
    </w:p>
    <w:p w14:paraId="7B9EC309" w14:textId="77777777" w:rsidR="00B207EB" w:rsidRDefault="00B207EB">
      <w:pPr>
        <w:widowControl w:val="0"/>
        <w:autoSpaceDE w:val="0"/>
        <w:autoSpaceDN w:val="0"/>
        <w:adjustRightInd w:val="0"/>
        <w:rPr>
          <w:b/>
          <w:bCs/>
          <w:spacing w:val="24"/>
          <w:kern w:val="1"/>
          <w:sz w:val="24"/>
          <w:szCs w:val="24"/>
        </w:rPr>
      </w:pPr>
    </w:p>
    <w:p w14:paraId="3DEF0E7D" w14:textId="667EDC3B" w:rsidR="00367AE2" w:rsidRDefault="00C6444A">
      <w:pPr>
        <w:widowControl w:val="0"/>
        <w:autoSpaceDE w:val="0"/>
        <w:autoSpaceDN w:val="0"/>
        <w:adjustRightInd w:val="0"/>
        <w:rPr>
          <w:b/>
          <w:bCs/>
          <w:spacing w:val="24"/>
          <w:kern w:val="1"/>
          <w:sz w:val="24"/>
          <w:szCs w:val="24"/>
        </w:rPr>
      </w:pPr>
      <w:r>
        <w:rPr>
          <w:b/>
          <w:bCs/>
          <w:spacing w:val="24"/>
          <w:kern w:val="1"/>
          <w:sz w:val="24"/>
          <w:szCs w:val="24"/>
        </w:rPr>
        <w:t>4</w:t>
      </w:r>
      <w:r w:rsidR="00367AE2">
        <w:rPr>
          <w:b/>
          <w:bCs/>
          <w:spacing w:val="24"/>
          <w:kern w:val="1"/>
          <w:sz w:val="24"/>
          <w:szCs w:val="24"/>
        </w:rPr>
        <w:t xml:space="preserve">. </w:t>
      </w:r>
      <w:r w:rsidR="00367AE2">
        <w:rPr>
          <w:b/>
          <w:bCs/>
          <w:spacing w:val="24"/>
          <w:kern w:val="1"/>
          <w:sz w:val="24"/>
          <w:szCs w:val="24"/>
        </w:rPr>
        <w:tab/>
        <w:t>Pre-processing</w:t>
      </w:r>
    </w:p>
    <w:p w14:paraId="75C3E7BF" w14:textId="0FFA9001" w:rsidR="00E01D03" w:rsidRDefault="00E01D03">
      <w:pPr>
        <w:widowControl w:val="0"/>
        <w:autoSpaceDE w:val="0"/>
        <w:autoSpaceDN w:val="0"/>
        <w:adjustRightInd w:val="0"/>
        <w:rPr>
          <w:b/>
          <w:bCs/>
          <w:spacing w:val="24"/>
          <w:kern w:val="1"/>
          <w:sz w:val="24"/>
          <w:szCs w:val="24"/>
        </w:rPr>
      </w:pPr>
    </w:p>
    <w:p w14:paraId="1A733BD3" w14:textId="7B0A30B1" w:rsidR="00E01D03" w:rsidRPr="00E01D03" w:rsidRDefault="00C75CF3">
      <w:pPr>
        <w:widowControl w:val="0"/>
        <w:autoSpaceDE w:val="0"/>
        <w:autoSpaceDN w:val="0"/>
        <w:adjustRightInd w:val="0"/>
        <w:rPr>
          <w:b/>
          <w:bCs/>
          <w:spacing w:val="24"/>
          <w:kern w:val="1"/>
        </w:rPr>
      </w:pPr>
      <w:r>
        <w:rPr>
          <w:b/>
          <w:bCs/>
          <w:spacing w:val="24"/>
          <w:kern w:val="1"/>
        </w:rPr>
        <w:t>4</w:t>
      </w:r>
      <w:r w:rsidR="00E01D03">
        <w:rPr>
          <w:b/>
          <w:bCs/>
          <w:spacing w:val="24"/>
          <w:kern w:val="1"/>
        </w:rPr>
        <w:t>.1</w:t>
      </w:r>
      <w:r w:rsidR="00E01D03">
        <w:rPr>
          <w:b/>
          <w:bCs/>
          <w:spacing w:val="24"/>
          <w:kern w:val="1"/>
        </w:rPr>
        <w:tab/>
        <w:t xml:space="preserve">Preprocessing the data </w:t>
      </w:r>
    </w:p>
    <w:p w14:paraId="6150B371" w14:textId="10CCA71E" w:rsidR="006D5C82" w:rsidRDefault="00CA5B4E">
      <w:pPr>
        <w:widowControl w:val="0"/>
        <w:autoSpaceDE w:val="0"/>
        <w:autoSpaceDN w:val="0"/>
        <w:adjustRightInd w:val="0"/>
        <w:spacing w:before="120" w:line="226" w:lineRule="auto"/>
        <w:jc w:val="both"/>
        <w:rPr>
          <w:spacing w:val="5"/>
          <w:kern w:val="1"/>
        </w:rPr>
      </w:pPr>
      <w:r>
        <w:rPr>
          <w:spacing w:val="5"/>
          <w:kern w:val="1"/>
        </w:rPr>
        <w:t xml:space="preserve">The data which is generally </w:t>
      </w:r>
      <w:r w:rsidR="00FF3811">
        <w:rPr>
          <w:spacing w:val="5"/>
          <w:kern w:val="1"/>
        </w:rPr>
        <w:t xml:space="preserve">used for training models might be inconsistent, incomplete and needs pre-processing. </w:t>
      </w:r>
      <w:r w:rsidR="006D5C82">
        <w:rPr>
          <w:spacing w:val="5"/>
          <w:kern w:val="1"/>
        </w:rPr>
        <w:t xml:space="preserve">In our project, the following pre-processing functions were required: </w:t>
      </w:r>
    </w:p>
    <w:p w14:paraId="539F40AF" w14:textId="77777777" w:rsidR="00526F9A" w:rsidRDefault="00526F9A">
      <w:pPr>
        <w:widowControl w:val="0"/>
        <w:autoSpaceDE w:val="0"/>
        <w:autoSpaceDN w:val="0"/>
        <w:adjustRightInd w:val="0"/>
        <w:spacing w:before="120" w:line="226" w:lineRule="auto"/>
        <w:jc w:val="both"/>
        <w:rPr>
          <w:spacing w:val="5"/>
          <w:kern w:val="1"/>
        </w:rPr>
      </w:pPr>
    </w:p>
    <w:p w14:paraId="135F1F6D" w14:textId="50C19E94" w:rsidR="003B392C" w:rsidRDefault="00054056" w:rsidP="003B392C">
      <w:pPr>
        <w:widowControl w:val="0"/>
        <w:autoSpaceDE w:val="0"/>
        <w:autoSpaceDN w:val="0"/>
        <w:adjustRightInd w:val="0"/>
        <w:rPr>
          <w:b/>
          <w:bCs/>
          <w:spacing w:val="24"/>
          <w:kern w:val="1"/>
        </w:rPr>
      </w:pPr>
      <w:r>
        <w:rPr>
          <w:b/>
          <w:bCs/>
          <w:spacing w:val="24"/>
          <w:kern w:val="1"/>
        </w:rPr>
        <w:t>4</w:t>
      </w:r>
      <w:r w:rsidR="003B392C">
        <w:rPr>
          <w:b/>
          <w:bCs/>
          <w:spacing w:val="24"/>
          <w:kern w:val="1"/>
        </w:rPr>
        <w:t>.1.</w:t>
      </w:r>
      <w:r w:rsidR="00A648B8">
        <w:rPr>
          <w:b/>
          <w:bCs/>
          <w:spacing w:val="24"/>
          <w:kern w:val="1"/>
        </w:rPr>
        <w:t>1</w:t>
      </w:r>
      <w:r w:rsidR="002926CC">
        <w:rPr>
          <w:b/>
          <w:bCs/>
          <w:spacing w:val="24"/>
          <w:kern w:val="1"/>
        </w:rPr>
        <w:tab/>
      </w:r>
      <w:r w:rsidR="003B392C">
        <w:rPr>
          <w:b/>
          <w:bCs/>
          <w:spacing w:val="24"/>
          <w:kern w:val="1"/>
        </w:rPr>
        <w:t>Normalize the data</w:t>
      </w:r>
      <w:r w:rsidR="00AE338F">
        <w:rPr>
          <w:b/>
          <w:bCs/>
          <w:spacing w:val="24"/>
          <w:kern w:val="1"/>
        </w:rPr>
        <w:t xml:space="preserve"> </w:t>
      </w:r>
    </w:p>
    <w:p w14:paraId="5F465140" w14:textId="0ED460D1" w:rsidR="00526F9A" w:rsidRPr="00AE338F" w:rsidRDefault="00833ACA">
      <w:pPr>
        <w:widowControl w:val="0"/>
        <w:autoSpaceDE w:val="0"/>
        <w:autoSpaceDN w:val="0"/>
        <w:adjustRightInd w:val="0"/>
        <w:spacing w:before="120" w:line="226" w:lineRule="auto"/>
        <w:jc w:val="both"/>
        <w:rPr>
          <w:b/>
          <w:bCs/>
          <w:spacing w:val="5"/>
          <w:kern w:val="1"/>
        </w:rPr>
      </w:pPr>
      <w:r>
        <w:rPr>
          <w:spacing w:val="5"/>
          <w:kern w:val="1"/>
        </w:rPr>
        <w:t xml:space="preserve">Normalization is an important part of the pre-processing of the data with machine learning. Normalization is the process of getting all the features of the of the instance in a common range. Gradient descent converges much faster when the features are normalized. The equation of normalization is </w:t>
      </w:r>
      <w:r w:rsidR="00AE338F" w:rsidRPr="00AE338F">
        <w:rPr>
          <w:spacing w:val="5"/>
          <w:kern w:val="1"/>
        </w:rPr>
        <w:t>X_train = X_train/255</w:t>
      </w:r>
    </w:p>
    <w:p w14:paraId="70899F8F" w14:textId="77777777" w:rsidR="007E7F13" w:rsidRPr="00924483" w:rsidRDefault="007E7F13" w:rsidP="007E7F13">
      <w:pPr>
        <w:widowControl w:val="0"/>
        <w:autoSpaceDE w:val="0"/>
        <w:autoSpaceDN w:val="0"/>
        <w:adjustRightInd w:val="0"/>
        <w:rPr>
          <w:spacing w:val="5"/>
          <w:kern w:val="1"/>
        </w:rPr>
      </w:pPr>
    </w:p>
    <w:p w14:paraId="4BA88FBC" w14:textId="5AB09E7E" w:rsidR="002D0824" w:rsidRDefault="00C6444A">
      <w:pPr>
        <w:widowControl w:val="0"/>
        <w:autoSpaceDE w:val="0"/>
        <w:autoSpaceDN w:val="0"/>
        <w:adjustRightInd w:val="0"/>
        <w:rPr>
          <w:b/>
          <w:bCs/>
          <w:spacing w:val="24"/>
          <w:kern w:val="1"/>
          <w:sz w:val="24"/>
          <w:szCs w:val="24"/>
        </w:rPr>
      </w:pPr>
      <w:r>
        <w:rPr>
          <w:b/>
          <w:bCs/>
          <w:spacing w:val="24"/>
          <w:kern w:val="1"/>
          <w:sz w:val="24"/>
          <w:szCs w:val="24"/>
        </w:rPr>
        <w:t xml:space="preserve">5 </w:t>
      </w:r>
      <w:r>
        <w:rPr>
          <w:b/>
          <w:bCs/>
          <w:spacing w:val="24"/>
          <w:kern w:val="1"/>
          <w:sz w:val="24"/>
          <w:szCs w:val="24"/>
        </w:rPr>
        <w:tab/>
        <w:t xml:space="preserve">Implementing the underlying algorithms in on our dataset </w:t>
      </w:r>
    </w:p>
    <w:p w14:paraId="5E30CC29" w14:textId="7CBD1C78" w:rsidR="00180111" w:rsidRDefault="00E47B27">
      <w:pPr>
        <w:widowControl w:val="0"/>
        <w:autoSpaceDE w:val="0"/>
        <w:autoSpaceDN w:val="0"/>
        <w:adjustRightInd w:val="0"/>
        <w:spacing w:before="120" w:line="226" w:lineRule="auto"/>
        <w:jc w:val="both"/>
        <w:rPr>
          <w:spacing w:val="5"/>
          <w:kern w:val="1"/>
        </w:rPr>
      </w:pPr>
      <w:r>
        <w:rPr>
          <w:spacing w:val="5"/>
          <w:kern w:val="1"/>
        </w:rPr>
        <w:t>Now we will learn how to implement these models on our dataset</w:t>
      </w:r>
      <w:r w:rsidR="00C4575B">
        <w:rPr>
          <w:spacing w:val="5"/>
          <w:kern w:val="1"/>
        </w:rPr>
        <w:t xml:space="preserve">. </w:t>
      </w:r>
    </w:p>
    <w:p w14:paraId="5873D6E5" w14:textId="77777777" w:rsidR="00F337E4" w:rsidRDefault="00F337E4" w:rsidP="00F81A1D">
      <w:pPr>
        <w:widowControl w:val="0"/>
        <w:autoSpaceDE w:val="0"/>
        <w:autoSpaceDN w:val="0"/>
        <w:adjustRightInd w:val="0"/>
        <w:rPr>
          <w:spacing w:val="5"/>
          <w:kern w:val="1"/>
        </w:rPr>
      </w:pPr>
    </w:p>
    <w:p w14:paraId="3BE70608" w14:textId="538F9FE3" w:rsidR="00BF1B51" w:rsidRPr="00F81A1D" w:rsidRDefault="00836277" w:rsidP="00F81A1D">
      <w:pPr>
        <w:widowControl w:val="0"/>
        <w:autoSpaceDE w:val="0"/>
        <w:autoSpaceDN w:val="0"/>
        <w:adjustRightInd w:val="0"/>
        <w:rPr>
          <w:b/>
          <w:bCs/>
          <w:spacing w:val="24"/>
          <w:kern w:val="1"/>
        </w:rPr>
      </w:pPr>
      <w:r>
        <w:rPr>
          <w:b/>
          <w:bCs/>
          <w:spacing w:val="24"/>
          <w:kern w:val="1"/>
        </w:rPr>
        <w:t>5</w:t>
      </w:r>
      <w:r w:rsidR="00180111">
        <w:rPr>
          <w:b/>
          <w:bCs/>
          <w:spacing w:val="24"/>
          <w:kern w:val="1"/>
        </w:rPr>
        <w:t>.1</w:t>
      </w:r>
      <w:r w:rsidR="00180111">
        <w:rPr>
          <w:b/>
          <w:bCs/>
          <w:spacing w:val="24"/>
          <w:kern w:val="1"/>
        </w:rPr>
        <w:tab/>
      </w:r>
      <w:r>
        <w:rPr>
          <w:b/>
          <w:bCs/>
          <w:spacing w:val="24"/>
          <w:kern w:val="1"/>
        </w:rPr>
        <w:t xml:space="preserve">KMeans </w:t>
      </w:r>
      <w:r w:rsidR="00180111">
        <w:rPr>
          <w:b/>
          <w:bCs/>
          <w:spacing w:val="24"/>
          <w:kern w:val="1"/>
        </w:rPr>
        <w:t xml:space="preserve"> </w:t>
      </w:r>
    </w:p>
    <w:p w14:paraId="466A02DA" w14:textId="3E26F3DF" w:rsidR="00723105" w:rsidRDefault="00DC0C40">
      <w:pPr>
        <w:widowControl w:val="0"/>
        <w:autoSpaceDE w:val="0"/>
        <w:autoSpaceDN w:val="0"/>
        <w:adjustRightInd w:val="0"/>
        <w:spacing w:before="120" w:line="226" w:lineRule="auto"/>
        <w:jc w:val="both"/>
        <w:rPr>
          <w:spacing w:val="5"/>
          <w:kern w:val="1"/>
        </w:rPr>
      </w:pPr>
      <w:r>
        <w:rPr>
          <w:spacing w:val="5"/>
          <w:kern w:val="1"/>
        </w:rPr>
        <w:t>Since we have an output of 10 classes, we will be using 10 clusters</w:t>
      </w:r>
      <w:r w:rsidR="00AB0161">
        <w:rPr>
          <w:spacing w:val="5"/>
          <w:kern w:val="1"/>
        </w:rPr>
        <w:t>.</w:t>
      </w:r>
      <w:r w:rsidR="001F072F">
        <w:rPr>
          <w:spacing w:val="5"/>
          <w:kern w:val="1"/>
        </w:rPr>
        <w:t xml:space="preserve"> Here if we use say more than 10 clusters we will get a better accuracy but at what cost?</w:t>
      </w:r>
    </w:p>
    <w:p w14:paraId="77668481" w14:textId="744404ED" w:rsidR="001F072F" w:rsidRDefault="001F072F">
      <w:pPr>
        <w:widowControl w:val="0"/>
        <w:autoSpaceDE w:val="0"/>
        <w:autoSpaceDN w:val="0"/>
        <w:adjustRightInd w:val="0"/>
        <w:spacing w:before="120" w:line="226" w:lineRule="auto"/>
        <w:jc w:val="both"/>
        <w:rPr>
          <w:spacing w:val="5"/>
          <w:kern w:val="1"/>
        </w:rPr>
      </w:pPr>
      <w:r>
        <w:rPr>
          <w:spacing w:val="5"/>
          <w:kern w:val="1"/>
        </w:rPr>
        <w:lastRenderedPageBreak/>
        <w:t xml:space="preserve">Here we find a useful method called the ‘elbow’ method where we </w:t>
      </w:r>
      <w:r w:rsidR="00665C5B">
        <w:rPr>
          <w:spacing w:val="5"/>
          <w:kern w:val="1"/>
        </w:rPr>
        <w:t xml:space="preserve">find a graph for the SSE(sum of squared error) vs the number of clusters, and where we get the elbow point we use those number of clusters as the best clusters. But since the input size here has 10 clusters, we will use 10 clusters.  </w:t>
      </w:r>
    </w:p>
    <w:p w14:paraId="44C59020" w14:textId="77777777" w:rsidR="001D0E14" w:rsidRDefault="001D0E14">
      <w:pPr>
        <w:widowControl w:val="0"/>
        <w:autoSpaceDE w:val="0"/>
        <w:autoSpaceDN w:val="0"/>
        <w:adjustRightInd w:val="0"/>
        <w:spacing w:before="120" w:line="226" w:lineRule="auto"/>
        <w:jc w:val="both"/>
        <w:rPr>
          <w:spacing w:val="5"/>
          <w:kern w:val="1"/>
        </w:rPr>
      </w:pPr>
    </w:p>
    <w:p w14:paraId="2AD94D24" w14:textId="448F9164" w:rsidR="002D0824" w:rsidRDefault="00836277">
      <w:pPr>
        <w:widowControl w:val="0"/>
        <w:autoSpaceDE w:val="0"/>
        <w:autoSpaceDN w:val="0"/>
        <w:adjustRightInd w:val="0"/>
        <w:rPr>
          <w:b/>
          <w:bCs/>
          <w:spacing w:val="24"/>
          <w:kern w:val="1"/>
        </w:rPr>
      </w:pPr>
      <w:r>
        <w:rPr>
          <w:b/>
          <w:bCs/>
          <w:spacing w:val="24"/>
          <w:kern w:val="1"/>
        </w:rPr>
        <w:t>5</w:t>
      </w:r>
      <w:r w:rsidR="002D0824">
        <w:rPr>
          <w:b/>
          <w:bCs/>
          <w:spacing w:val="24"/>
          <w:kern w:val="1"/>
        </w:rPr>
        <w:t>.</w:t>
      </w:r>
      <w:r w:rsidR="00F337E4">
        <w:rPr>
          <w:b/>
          <w:bCs/>
          <w:spacing w:val="24"/>
          <w:kern w:val="1"/>
        </w:rPr>
        <w:t>2</w:t>
      </w:r>
      <w:r w:rsidR="002D0824">
        <w:rPr>
          <w:b/>
          <w:bCs/>
          <w:spacing w:val="24"/>
          <w:kern w:val="1"/>
        </w:rPr>
        <w:tab/>
      </w:r>
      <w:r>
        <w:rPr>
          <w:b/>
          <w:bCs/>
          <w:spacing w:val="24"/>
          <w:kern w:val="1"/>
        </w:rPr>
        <w:t>Auto Encoder</w:t>
      </w:r>
      <w:r w:rsidR="001D4BA9">
        <w:rPr>
          <w:b/>
          <w:bCs/>
          <w:spacing w:val="24"/>
          <w:kern w:val="1"/>
        </w:rPr>
        <w:t>:</w:t>
      </w:r>
    </w:p>
    <w:p w14:paraId="52C98DE2" w14:textId="38D85504" w:rsidR="001D4BA9" w:rsidRDefault="001D4BA9">
      <w:pPr>
        <w:widowControl w:val="0"/>
        <w:autoSpaceDE w:val="0"/>
        <w:autoSpaceDN w:val="0"/>
        <w:adjustRightInd w:val="0"/>
        <w:rPr>
          <w:b/>
          <w:bCs/>
          <w:spacing w:val="24"/>
          <w:kern w:val="1"/>
        </w:rPr>
      </w:pPr>
    </w:p>
    <w:p w14:paraId="1AE20129" w14:textId="77777777" w:rsidR="001D4BA9" w:rsidRPr="001D4BA9" w:rsidRDefault="001D4BA9" w:rsidP="001D4BA9">
      <w:pPr>
        <w:rPr>
          <w:spacing w:val="5"/>
          <w:kern w:val="1"/>
        </w:rPr>
      </w:pPr>
      <w:r w:rsidRPr="001D4BA9">
        <w:rPr>
          <w:spacing w:val="5"/>
          <w:kern w:val="1"/>
        </w:rPr>
        <w:t>Model: "model_1"</w:t>
      </w:r>
    </w:p>
    <w:p w14:paraId="6B533272" w14:textId="77777777" w:rsidR="001D4BA9" w:rsidRPr="001D4BA9" w:rsidRDefault="001D4BA9" w:rsidP="001D4BA9">
      <w:pPr>
        <w:rPr>
          <w:spacing w:val="5"/>
          <w:kern w:val="1"/>
        </w:rPr>
      </w:pPr>
      <w:r w:rsidRPr="001D4BA9">
        <w:rPr>
          <w:spacing w:val="5"/>
          <w:kern w:val="1"/>
        </w:rPr>
        <w:t>_________________________________________________________________</w:t>
      </w:r>
    </w:p>
    <w:p w14:paraId="71C33439" w14:textId="77777777" w:rsidR="001D4BA9" w:rsidRPr="001D4BA9" w:rsidRDefault="001D4BA9" w:rsidP="001D4BA9">
      <w:pPr>
        <w:rPr>
          <w:spacing w:val="5"/>
          <w:kern w:val="1"/>
        </w:rPr>
      </w:pPr>
      <w:r w:rsidRPr="001D4BA9">
        <w:rPr>
          <w:spacing w:val="5"/>
          <w:kern w:val="1"/>
        </w:rPr>
        <w:t xml:space="preserve">Layer (type)                 Output Shape              Param #   </w:t>
      </w:r>
    </w:p>
    <w:p w14:paraId="68B775CD" w14:textId="77777777" w:rsidR="001D4BA9" w:rsidRPr="001D4BA9" w:rsidRDefault="001D4BA9" w:rsidP="001D4BA9">
      <w:pPr>
        <w:rPr>
          <w:spacing w:val="5"/>
          <w:kern w:val="1"/>
        </w:rPr>
      </w:pPr>
      <w:r w:rsidRPr="001D4BA9">
        <w:rPr>
          <w:spacing w:val="5"/>
          <w:kern w:val="1"/>
        </w:rPr>
        <w:t>=================================================================</w:t>
      </w:r>
    </w:p>
    <w:p w14:paraId="612F267E" w14:textId="77777777" w:rsidR="001D4BA9" w:rsidRPr="001D4BA9" w:rsidRDefault="001D4BA9" w:rsidP="001D4BA9">
      <w:pPr>
        <w:rPr>
          <w:spacing w:val="5"/>
          <w:kern w:val="1"/>
        </w:rPr>
      </w:pPr>
      <w:r w:rsidRPr="001D4BA9">
        <w:rPr>
          <w:spacing w:val="5"/>
          <w:kern w:val="1"/>
        </w:rPr>
        <w:t xml:space="preserve">input_1 (InputLayer)         (None, 784)               0         </w:t>
      </w:r>
    </w:p>
    <w:p w14:paraId="68E494A0" w14:textId="77777777" w:rsidR="001D4BA9" w:rsidRPr="001D4BA9" w:rsidRDefault="001D4BA9" w:rsidP="001D4BA9">
      <w:pPr>
        <w:rPr>
          <w:spacing w:val="5"/>
          <w:kern w:val="1"/>
        </w:rPr>
      </w:pPr>
      <w:r w:rsidRPr="001D4BA9">
        <w:rPr>
          <w:spacing w:val="5"/>
          <w:kern w:val="1"/>
        </w:rPr>
        <w:t>_________________________________________________________________</w:t>
      </w:r>
    </w:p>
    <w:p w14:paraId="2426AAB3" w14:textId="77777777" w:rsidR="001D4BA9" w:rsidRPr="001D4BA9" w:rsidRDefault="001D4BA9" w:rsidP="001D4BA9">
      <w:pPr>
        <w:rPr>
          <w:spacing w:val="5"/>
          <w:kern w:val="1"/>
        </w:rPr>
      </w:pPr>
      <w:r w:rsidRPr="001D4BA9">
        <w:rPr>
          <w:spacing w:val="5"/>
          <w:kern w:val="1"/>
        </w:rPr>
        <w:t xml:space="preserve">dense_1 (Dense)              (None, 32)                25120     </w:t>
      </w:r>
    </w:p>
    <w:p w14:paraId="7A6F5011" w14:textId="77777777" w:rsidR="001D4BA9" w:rsidRPr="001D4BA9" w:rsidRDefault="001D4BA9" w:rsidP="001D4BA9">
      <w:pPr>
        <w:rPr>
          <w:spacing w:val="5"/>
          <w:kern w:val="1"/>
        </w:rPr>
      </w:pPr>
      <w:r w:rsidRPr="001D4BA9">
        <w:rPr>
          <w:spacing w:val="5"/>
          <w:kern w:val="1"/>
        </w:rPr>
        <w:t>_________________________________________________________________</w:t>
      </w:r>
    </w:p>
    <w:p w14:paraId="1B5FA17A" w14:textId="77777777" w:rsidR="001D4BA9" w:rsidRPr="001D4BA9" w:rsidRDefault="001D4BA9" w:rsidP="001D4BA9">
      <w:pPr>
        <w:rPr>
          <w:spacing w:val="5"/>
          <w:kern w:val="1"/>
        </w:rPr>
      </w:pPr>
      <w:r w:rsidRPr="001D4BA9">
        <w:rPr>
          <w:spacing w:val="5"/>
          <w:kern w:val="1"/>
        </w:rPr>
        <w:t xml:space="preserve">dense_2 (Dense)              (None, 784)               25872     </w:t>
      </w:r>
    </w:p>
    <w:p w14:paraId="3EC27E31" w14:textId="77777777" w:rsidR="001D4BA9" w:rsidRPr="001D4BA9" w:rsidRDefault="001D4BA9" w:rsidP="001D4BA9">
      <w:pPr>
        <w:rPr>
          <w:spacing w:val="5"/>
          <w:kern w:val="1"/>
        </w:rPr>
      </w:pPr>
      <w:r w:rsidRPr="001D4BA9">
        <w:rPr>
          <w:spacing w:val="5"/>
          <w:kern w:val="1"/>
        </w:rPr>
        <w:t>=================================================================</w:t>
      </w:r>
    </w:p>
    <w:p w14:paraId="466FF278" w14:textId="77777777" w:rsidR="001D4BA9" w:rsidRPr="001D4BA9" w:rsidRDefault="001D4BA9" w:rsidP="001D4BA9">
      <w:pPr>
        <w:rPr>
          <w:spacing w:val="5"/>
          <w:kern w:val="1"/>
        </w:rPr>
      </w:pPr>
      <w:r w:rsidRPr="001D4BA9">
        <w:rPr>
          <w:spacing w:val="5"/>
          <w:kern w:val="1"/>
        </w:rPr>
        <w:t>Total params: 50,992</w:t>
      </w:r>
    </w:p>
    <w:p w14:paraId="4FB5C92C" w14:textId="77777777" w:rsidR="001D4BA9" w:rsidRPr="001D4BA9" w:rsidRDefault="001D4BA9" w:rsidP="001D4BA9">
      <w:pPr>
        <w:rPr>
          <w:spacing w:val="5"/>
          <w:kern w:val="1"/>
        </w:rPr>
      </w:pPr>
      <w:r w:rsidRPr="001D4BA9">
        <w:rPr>
          <w:spacing w:val="5"/>
          <w:kern w:val="1"/>
        </w:rPr>
        <w:t>Trainable params: 50,992</w:t>
      </w:r>
    </w:p>
    <w:p w14:paraId="5E42503F" w14:textId="05B57F23" w:rsidR="001D4BA9" w:rsidRPr="00024F40" w:rsidRDefault="001D4BA9" w:rsidP="001D4BA9">
      <w:pPr>
        <w:widowControl w:val="0"/>
        <w:autoSpaceDE w:val="0"/>
        <w:autoSpaceDN w:val="0"/>
        <w:adjustRightInd w:val="0"/>
        <w:rPr>
          <w:spacing w:val="5"/>
          <w:kern w:val="1"/>
        </w:rPr>
      </w:pPr>
      <w:r w:rsidRPr="00024F40">
        <w:rPr>
          <w:spacing w:val="5"/>
          <w:kern w:val="1"/>
        </w:rPr>
        <w:t>Non-trainable params: 0</w:t>
      </w:r>
    </w:p>
    <w:p w14:paraId="1EDB08E8" w14:textId="35094AB8" w:rsidR="00024F40" w:rsidRPr="00024F40" w:rsidRDefault="00024F40" w:rsidP="001D4BA9">
      <w:pPr>
        <w:widowControl w:val="0"/>
        <w:autoSpaceDE w:val="0"/>
        <w:autoSpaceDN w:val="0"/>
        <w:adjustRightInd w:val="0"/>
        <w:rPr>
          <w:spacing w:val="5"/>
          <w:kern w:val="1"/>
        </w:rPr>
      </w:pPr>
    </w:p>
    <w:p w14:paraId="408434E8" w14:textId="76EFF231" w:rsidR="00024F40" w:rsidRDefault="00024F40" w:rsidP="001D4BA9">
      <w:pPr>
        <w:widowControl w:val="0"/>
        <w:autoSpaceDE w:val="0"/>
        <w:autoSpaceDN w:val="0"/>
        <w:adjustRightInd w:val="0"/>
        <w:rPr>
          <w:spacing w:val="5"/>
          <w:kern w:val="1"/>
        </w:rPr>
      </w:pPr>
      <w:r w:rsidRPr="00024F40">
        <w:rPr>
          <w:spacing w:val="5"/>
          <w:kern w:val="1"/>
        </w:rPr>
        <w:t xml:space="preserve">Architecture of </w:t>
      </w:r>
      <w:r>
        <w:rPr>
          <w:spacing w:val="5"/>
          <w:kern w:val="1"/>
        </w:rPr>
        <w:t xml:space="preserve">Auto Encoder: </w:t>
      </w:r>
    </w:p>
    <w:p w14:paraId="0E0BF30A" w14:textId="77777777" w:rsidR="009D0A81" w:rsidRDefault="009D0A81" w:rsidP="001D4BA9">
      <w:pPr>
        <w:widowControl w:val="0"/>
        <w:autoSpaceDE w:val="0"/>
        <w:autoSpaceDN w:val="0"/>
        <w:adjustRightInd w:val="0"/>
        <w:rPr>
          <w:noProof/>
        </w:rPr>
      </w:pPr>
    </w:p>
    <w:p w14:paraId="44BD7C7D" w14:textId="20A8217D" w:rsidR="009D0A81" w:rsidRDefault="009D0A81" w:rsidP="009D0A81">
      <w:pPr>
        <w:widowControl w:val="0"/>
        <w:autoSpaceDE w:val="0"/>
        <w:autoSpaceDN w:val="0"/>
        <w:adjustRightInd w:val="0"/>
        <w:jc w:val="center"/>
        <w:rPr>
          <w:spacing w:val="5"/>
          <w:kern w:val="1"/>
        </w:rPr>
      </w:pPr>
      <w:r>
        <w:rPr>
          <w:noProof/>
        </w:rPr>
        <w:drawing>
          <wp:inline distT="0" distB="0" distL="0" distR="0" wp14:anchorId="22D21809" wp14:editId="6599FEC1">
            <wp:extent cx="3601692" cy="2708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698" t="22770" r="41953" b="21568"/>
                    <a:stretch/>
                  </pic:blipFill>
                  <pic:spPr bwMode="auto">
                    <a:xfrm>
                      <a:off x="0" y="0"/>
                      <a:ext cx="3611555" cy="2715695"/>
                    </a:xfrm>
                    <a:prstGeom prst="rect">
                      <a:avLst/>
                    </a:prstGeom>
                    <a:ln>
                      <a:noFill/>
                    </a:ln>
                    <a:extLst>
                      <a:ext uri="{53640926-AAD7-44D8-BBD7-CCE9431645EC}">
                        <a14:shadowObscured xmlns:a14="http://schemas.microsoft.com/office/drawing/2010/main"/>
                      </a:ext>
                    </a:extLst>
                  </pic:spPr>
                </pic:pic>
              </a:graphicData>
            </a:graphic>
          </wp:inline>
        </w:drawing>
      </w:r>
    </w:p>
    <w:p w14:paraId="0E5C24E7" w14:textId="04717353" w:rsidR="008C5C27" w:rsidRDefault="008C5C27" w:rsidP="001D4BA9">
      <w:pPr>
        <w:widowControl w:val="0"/>
        <w:autoSpaceDE w:val="0"/>
        <w:autoSpaceDN w:val="0"/>
        <w:adjustRightInd w:val="0"/>
        <w:rPr>
          <w:spacing w:val="5"/>
          <w:kern w:val="1"/>
        </w:rPr>
      </w:pPr>
    </w:p>
    <w:p w14:paraId="5CE1987E" w14:textId="0EBF26FA" w:rsidR="00794D65" w:rsidRDefault="00794D65" w:rsidP="001D4BA9">
      <w:pPr>
        <w:widowControl w:val="0"/>
        <w:autoSpaceDE w:val="0"/>
        <w:autoSpaceDN w:val="0"/>
        <w:adjustRightInd w:val="0"/>
        <w:rPr>
          <w:spacing w:val="5"/>
          <w:kern w:val="1"/>
        </w:rPr>
      </w:pPr>
      <w:r>
        <w:rPr>
          <w:spacing w:val="5"/>
          <w:kern w:val="1"/>
        </w:rPr>
        <w:t xml:space="preserve">The function f(xi) will compress an image of 784 size to 32. As we can see in the output of the code we are getting a size of : </w:t>
      </w:r>
      <w:r w:rsidRPr="00794D65">
        <w:rPr>
          <w:spacing w:val="5"/>
          <w:kern w:val="1"/>
        </w:rPr>
        <w:t>EncodedImagesSHape (10000, 32)</w:t>
      </w:r>
      <w:r>
        <w:rPr>
          <w:spacing w:val="5"/>
          <w:kern w:val="1"/>
        </w:rPr>
        <w:t xml:space="preserve">, which is then passed on to the clustering algorithm. </w:t>
      </w:r>
    </w:p>
    <w:p w14:paraId="77B79C9F" w14:textId="3D4FA604" w:rsidR="00794D65" w:rsidRDefault="00794D65" w:rsidP="001D4BA9">
      <w:pPr>
        <w:widowControl w:val="0"/>
        <w:autoSpaceDE w:val="0"/>
        <w:autoSpaceDN w:val="0"/>
        <w:adjustRightInd w:val="0"/>
        <w:rPr>
          <w:spacing w:val="5"/>
          <w:kern w:val="1"/>
        </w:rPr>
      </w:pPr>
    </w:p>
    <w:p w14:paraId="009D8075" w14:textId="04F4E01B" w:rsidR="00C4575B" w:rsidRDefault="00836277">
      <w:pPr>
        <w:widowControl w:val="0"/>
        <w:autoSpaceDE w:val="0"/>
        <w:autoSpaceDN w:val="0"/>
        <w:adjustRightInd w:val="0"/>
        <w:rPr>
          <w:b/>
          <w:bCs/>
          <w:spacing w:val="24"/>
          <w:kern w:val="1"/>
        </w:rPr>
      </w:pPr>
      <w:r>
        <w:rPr>
          <w:b/>
          <w:bCs/>
          <w:spacing w:val="24"/>
          <w:kern w:val="1"/>
        </w:rPr>
        <w:t>5</w:t>
      </w:r>
      <w:r w:rsidR="00C4575B">
        <w:rPr>
          <w:b/>
          <w:bCs/>
          <w:spacing w:val="24"/>
          <w:kern w:val="1"/>
        </w:rPr>
        <w:t>.</w:t>
      </w:r>
      <w:r w:rsidR="00FC6019">
        <w:rPr>
          <w:b/>
          <w:bCs/>
          <w:spacing w:val="24"/>
          <w:kern w:val="1"/>
        </w:rPr>
        <w:t>2.1</w:t>
      </w:r>
      <w:r w:rsidR="00C4575B">
        <w:rPr>
          <w:b/>
          <w:bCs/>
          <w:spacing w:val="24"/>
          <w:kern w:val="1"/>
        </w:rPr>
        <w:tab/>
      </w:r>
      <w:r>
        <w:rPr>
          <w:b/>
          <w:bCs/>
          <w:spacing w:val="24"/>
          <w:kern w:val="1"/>
        </w:rPr>
        <w:t xml:space="preserve">Auto Encoder with </w:t>
      </w:r>
      <w:r w:rsidR="00FC6019">
        <w:rPr>
          <w:b/>
          <w:bCs/>
          <w:spacing w:val="24"/>
          <w:kern w:val="1"/>
        </w:rPr>
        <w:t xml:space="preserve">KMeans </w:t>
      </w:r>
    </w:p>
    <w:p w14:paraId="41462893" w14:textId="73CFBF50" w:rsidR="00E7446E" w:rsidRDefault="00E7446E">
      <w:pPr>
        <w:widowControl w:val="0"/>
        <w:autoSpaceDE w:val="0"/>
        <w:autoSpaceDN w:val="0"/>
        <w:adjustRightInd w:val="0"/>
        <w:rPr>
          <w:b/>
          <w:bCs/>
          <w:spacing w:val="24"/>
          <w:kern w:val="1"/>
        </w:rPr>
      </w:pPr>
    </w:p>
    <w:p w14:paraId="66E9FD06" w14:textId="737BDD91" w:rsidR="00066957" w:rsidRDefault="005A4813">
      <w:pPr>
        <w:widowControl w:val="0"/>
        <w:autoSpaceDE w:val="0"/>
        <w:autoSpaceDN w:val="0"/>
        <w:adjustRightInd w:val="0"/>
        <w:rPr>
          <w:spacing w:val="5"/>
          <w:kern w:val="1"/>
        </w:rPr>
      </w:pPr>
      <w:r w:rsidRPr="005A4813">
        <w:rPr>
          <w:spacing w:val="5"/>
          <w:kern w:val="1"/>
        </w:rPr>
        <w:t xml:space="preserve">We will use </w:t>
      </w:r>
      <w:r>
        <w:rPr>
          <w:spacing w:val="5"/>
          <w:kern w:val="1"/>
        </w:rPr>
        <w:t xml:space="preserve">our auto encoder with K means. This means we will train our model and then use the encoded layer as an input to the KMeans. As mentioned in section 2.3.1 we will then use this f(xi) -&gt; (encoded layer from the autoencoder) as the input for the KMeans. </w:t>
      </w:r>
    </w:p>
    <w:p w14:paraId="71EFEA54" w14:textId="360AC345" w:rsidR="00794D65" w:rsidRDefault="00794D65">
      <w:pPr>
        <w:widowControl w:val="0"/>
        <w:autoSpaceDE w:val="0"/>
        <w:autoSpaceDN w:val="0"/>
        <w:adjustRightInd w:val="0"/>
        <w:rPr>
          <w:spacing w:val="5"/>
          <w:kern w:val="1"/>
        </w:rPr>
      </w:pPr>
    </w:p>
    <w:p w14:paraId="2EE83690" w14:textId="49BEE952" w:rsidR="00FC6019" w:rsidRDefault="00FC6019" w:rsidP="00FC6019">
      <w:pPr>
        <w:widowControl w:val="0"/>
        <w:autoSpaceDE w:val="0"/>
        <w:autoSpaceDN w:val="0"/>
        <w:adjustRightInd w:val="0"/>
        <w:rPr>
          <w:b/>
          <w:bCs/>
          <w:spacing w:val="24"/>
          <w:kern w:val="1"/>
        </w:rPr>
      </w:pPr>
      <w:r>
        <w:rPr>
          <w:b/>
          <w:bCs/>
          <w:spacing w:val="24"/>
          <w:kern w:val="1"/>
        </w:rPr>
        <w:t>5.2.2</w:t>
      </w:r>
      <w:r>
        <w:rPr>
          <w:b/>
          <w:bCs/>
          <w:spacing w:val="24"/>
          <w:kern w:val="1"/>
        </w:rPr>
        <w:tab/>
        <w:t>Auto Encoder with GMM</w:t>
      </w:r>
    </w:p>
    <w:p w14:paraId="17ECFCAB" w14:textId="77777777" w:rsidR="00FC6019" w:rsidRDefault="00FC6019">
      <w:pPr>
        <w:widowControl w:val="0"/>
        <w:autoSpaceDE w:val="0"/>
        <w:autoSpaceDN w:val="0"/>
        <w:adjustRightInd w:val="0"/>
        <w:rPr>
          <w:b/>
          <w:bCs/>
          <w:spacing w:val="24"/>
          <w:kern w:val="1"/>
        </w:rPr>
      </w:pPr>
    </w:p>
    <w:p w14:paraId="77E4C2C6" w14:textId="0477DB04" w:rsidR="00C4575B" w:rsidRPr="007059A6" w:rsidRDefault="007059A6">
      <w:pPr>
        <w:widowControl w:val="0"/>
        <w:autoSpaceDE w:val="0"/>
        <w:autoSpaceDN w:val="0"/>
        <w:adjustRightInd w:val="0"/>
        <w:rPr>
          <w:b/>
          <w:bCs/>
          <w:spacing w:val="24"/>
          <w:kern w:val="1"/>
        </w:rPr>
      </w:pPr>
      <w:r w:rsidRPr="007059A6">
        <w:rPr>
          <w:spacing w:val="5"/>
          <w:kern w:val="1"/>
        </w:rPr>
        <w:t xml:space="preserve">We </w:t>
      </w:r>
      <w:r>
        <w:rPr>
          <w:spacing w:val="5"/>
          <w:kern w:val="1"/>
        </w:rPr>
        <w:t>will use our auto encoder with</w:t>
      </w:r>
      <w:r w:rsidR="002D298E">
        <w:rPr>
          <w:spacing w:val="5"/>
          <w:kern w:val="1"/>
        </w:rPr>
        <w:t xml:space="preserve"> </w:t>
      </w:r>
      <w:r>
        <w:rPr>
          <w:spacing w:val="5"/>
          <w:kern w:val="1"/>
        </w:rPr>
        <w:t xml:space="preserve">GMM. This means we will train our model and then use </w:t>
      </w:r>
      <w:r>
        <w:rPr>
          <w:spacing w:val="5"/>
          <w:kern w:val="1"/>
        </w:rPr>
        <w:lastRenderedPageBreak/>
        <w:t xml:space="preserve">the encoded layer as an input to the </w:t>
      </w:r>
      <w:r w:rsidR="00E1582E">
        <w:rPr>
          <w:spacing w:val="5"/>
          <w:kern w:val="1"/>
        </w:rPr>
        <w:t>GMM</w:t>
      </w:r>
      <w:r>
        <w:rPr>
          <w:spacing w:val="5"/>
          <w:kern w:val="1"/>
        </w:rPr>
        <w:t>. As mentioned in section 2.3.</w:t>
      </w:r>
      <w:r w:rsidR="00232369">
        <w:rPr>
          <w:spacing w:val="5"/>
          <w:kern w:val="1"/>
        </w:rPr>
        <w:t>2</w:t>
      </w:r>
      <w:r>
        <w:rPr>
          <w:spacing w:val="5"/>
          <w:kern w:val="1"/>
        </w:rPr>
        <w:t xml:space="preserve"> we will then use this f(xi) -&gt; (encoded layer from the autoencoder) as the input for the </w:t>
      </w:r>
      <w:r w:rsidR="00BD3797">
        <w:rPr>
          <w:spacing w:val="5"/>
          <w:kern w:val="1"/>
        </w:rPr>
        <w:t>GMM</w:t>
      </w:r>
      <w:r>
        <w:rPr>
          <w:spacing w:val="5"/>
          <w:kern w:val="1"/>
        </w:rPr>
        <w:t xml:space="preserve">. </w:t>
      </w:r>
    </w:p>
    <w:p w14:paraId="2FB52C12" w14:textId="77777777" w:rsidR="00CF1C3A" w:rsidRPr="007059A6" w:rsidRDefault="00CF1C3A">
      <w:pPr>
        <w:widowControl w:val="0"/>
        <w:autoSpaceDE w:val="0"/>
        <w:autoSpaceDN w:val="0"/>
        <w:adjustRightInd w:val="0"/>
        <w:rPr>
          <w:spacing w:val="5"/>
          <w:kern w:val="1"/>
        </w:rPr>
      </w:pPr>
    </w:p>
    <w:p w14:paraId="35A58A4C" w14:textId="07355647" w:rsidR="002D0824" w:rsidRDefault="00C6444A">
      <w:pPr>
        <w:widowControl w:val="0"/>
        <w:autoSpaceDE w:val="0"/>
        <w:autoSpaceDN w:val="0"/>
        <w:adjustRightInd w:val="0"/>
        <w:rPr>
          <w:b/>
          <w:bCs/>
          <w:spacing w:val="24"/>
          <w:kern w:val="1"/>
          <w:sz w:val="24"/>
          <w:szCs w:val="24"/>
        </w:rPr>
      </w:pPr>
      <w:r>
        <w:rPr>
          <w:b/>
          <w:bCs/>
          <w:spacing w:val="24"/>
          <w:kern w:val="1"/>
          <w:sz w:val="24"/>
          <w:szCs w:val="24"/>
        </w:rPr>
        <w:t>6</w:t>
      </w:r>
      <w:r w:rsidR="002D0824">
        <w:rPr>
          <w:b/>
          <w:bCs/>
          <w:spacing w:val="24"/>
          <w:kern w:val="1"/>
          <w:sz w:val="24"/>
          <w:szCs w:val="24"/>
        </w:rPr>
        <w:tab/>
      </w:r>
      <w:r w:rsidR="003658B7">
        <w:rPr>
          <w:b/>
          <w:bCs/>
          <w:spacing w:val="24"/>
          <w:kern w:val="1"/>
          <w:sz w:val="24"/>
          <w:szCs w:val="24"/>
        </w:rPr>
        <w:t>Actual Implementation</w:t>
      </w:r>
    </w:p>
    <w:p w14:paraId="5C6EC93D" w14:textId="5245E709" w:rsidR="00B00DA6" w:rsidRDefault="00B00DA6" w:rsidP="007E12DC">
      <w:pPr>
        <w:widowControl w:val="0"/>
        <w:autoSpaceDE w:val="0"/>
        <w:autoSpaceDN w:val="0"/>
        <w:adjustRightInd w:val="0"/>
        <w:rPr>
          <w:b/>
          <w:bCs/>
          <w:spacing w:val="24"/>
          <w:kern w:val="1"/>
        </w:rPr>
      </w:pPr>
    </w:p>
    <w:p w14:paraId="17EA7582" w14:textId="03929147" w:rsidR="002D0824" w:rsidRDefault="00B9499A">
      <w:pPr>
        <w:widowControl w:val="0"/>
        <w:autoSpaceDE w:val="0"/>
        <w:autoSpaceDN w:val="0"/>
        <w:adjustRightInd w:val="0"/>
        <w:rPr>
          <w:b/>
          <w:bCs/>
          <w:spacing w:val="24"/>
          <w:kern w:val="1"/>
        </w:rPr>
      </w:pPr>
      <w:r>
        <w:rPr>
          <w:b/>
          <w:bCs/>
          <w:spacing w:val="24"/>
          <w:kern w:val="1"/>
        </w:rPr>
        <w:t>6</w:t>
      </w:r>
      <w:r w:rsidR="002D0824">
        <w:rPr>
          <w:b/>
          <w:bCs/>
          <w:spacing w:val="24"/>
          <w:kern w:val="1"/>
        </w:rPr>
        <w:t>.</w:t>
      </w:r>
      <w:r w:rsidR="001D6AEF">
        <w:rPr>
          <w:b/>
          <w:bCs/>
          <w:spacing w:val="24"/>
          <w:kern w:val="1"/>
        </w:rPr>
        <w:t>1</w:t>
      </w:r>
      <w:r w:rsidR="009D5FE5">
        <w:rPr>
          <w:b/>
          <w:bCs/>
          <w:spacing w:val="24"/>
          <w:kern w:val="1"/>
        </w:rPr>
        <w:t xml:space="preserve"> </w:t>
      </w:r>
      <w:r>
        <w:rPr>
          <w:b/>
          <w:bCs/>
          <w:spacing w:val="24"/>
          <w:kern w:val="1"/>
        </w:rPr>
        <w:t>KMeans</w:t>
      </w:r>
    </w:p>
    <w:p w14:paraId="28DC0FF6" w14:textId="7CBE205C" w:rsidR="009D5FE5" w:rsidRDefault="009D5FE5">
      <w:pPr>
        <w:widowControl w:val="0"/>
        <w:autoSpaceDE w:val="0"/>
        <w:autoSpaceDN w:val="0"/>
        <w:adjustRightInd w:val="0"/>
        <w:rPr>
          <w:b/>
          <w:bCs/>
          <w:spacing w:val="24"/>
          <w:kern w:val="1"/>
        </w:rPr>
      </w:pPr>
    </w:p>
    <w:p w14:paraId="24EC63DB" w14:textId="6F23FC2B" w:rsidR="009D5FE5" w:rsidRDefault="009D5FE5">
      <w:pPr>
        <w:widowControl w:val="0"/>
        <w:autoSpaceDE w:val="0"/>
        <w:autoSpaceDN w:val="0"/>
        <w:adjustRightInd w:val="0"/>
        <w:rPr>
          <w:b/>
          <w:bCs/>
          <w:spacing w:val="24"/>
          <w:kern w:val="1"/>
        </w:rPr>
      </w:pPr>
      <w:r>
        <w:rPr>
          <w:b/>
          <w:bCs/>
          <w:spacing w:val="24"/>
          <w:kern w:val="1"/>
        </w:rPr>
        <w:t>6.1.1 KMeans with Normalized Mutual Info Score:</w:t>
      </w:r>
    </w:p>
    <w:p w14:paraId="0C1529E0" w14:textId="14BED263" w:rsidR="002D0824" w:rsidRPr="004B43A0" w:rsidRDefault="00180111" w:rsidP="004B43A0">
      <w:pPr>
        <w:pStyle w:val="ListParagraph"/>
        <w:widowControl w:val="0"/>
        <w:numPr>
          <w:ilvl w:val="0"/>
          <w:numId w:val="27"/>
        </w:numPr>
        <w:autoSpaceDE w:val="0"/>
        <w:autoSpaceDN w:val="0"/>
        <w:adjustRightInd w:val="0"/>
        <w:spacing w:before="120" w:line="226" w:lineRule="auto"/>
        <w:jc w:val="both"/>
        <w:rPr>
          <w:spacing w:val="5"/>
          <w:kern w:val="1"/>
        </w:rPr>
      </w:pPr>
      <w:r w:rsidRPr="004B43A0">
        <w:rPr>
          <w:spacing w:val="5"/>
          <w:kern w:val="1"/>
        </w:rPr>
        <w:t>Pre-process the data (</w:t>
      </w:r>
      <w:r w:rsidR="00051399" w:rsidRPr="004B43A0">
        <w:rPr>
          <w:spacing w:val="5"/>
          <w:kern w:val="1"/>
        </w:rPr>
        <w:t>3</w:t>
      </w:r>
      <w:r w:rsidRPr="004B43A0">
        <w:rPr>
          <w:spacing w:val="5"/>
          <w:kern w:val="1"/>
        </w:rPr>
        <w:t>)</w:t>
      </w:r>
    </w:p>
    <w:p w14:paraId="6EA0382E" w14:textId="0301B128" w:rsidR="00180111" w:rsidRPr="004B43A0" w:rsidRDefault="00F97D0B" w:rsidP="004B43A0">
      <w:pPr>
        <w:pStyle w:val="ListParagraph"/>
        <w:widowControl w:val="0"/>
        <w:numPr>
          <w:ilvl w:val="0"/>
          <w:numId w:val="27"/>
        </w:numPr>
        <w:autoSpaceDE w:val="0"/>
        <w:autoSpaceDN w:val="0"/>
        <w:adjustRightInd w:val="0"/>
        <w:spacing w:before="120" w:line="226" w:lineRule="auto"/>
        <w:jc w:val="both"/>
        <w:rPr>
          <w:spacing w:val="5"/>
          <w:kern w:val="1"/>
        </w:rPr>
      </w:pPr>
      <w:r w:rsidRPr="004B43A0">
        <w:rPr>
          <w:spacing w:val="5"/>
          <w:kern w:val="1"/>
        </w:rPr>
        <w:t xml:space="preserve">Assign a KMeans model with the cluster size as 10 </w:t>
      </w:r>
    </w:p>
    <w:p w14:paraId="4D128666" w14:textId="68B4334D" w:rsidR="00F97D0B" w:rsidRPr="004B43A0" w:rsidRDefault="00F97D0B" w:rsidP="004B43A0">
      <w:pPr>
        <w:pStyle w:val="ListParagraph"/>
        <w:widowControl w:val="0"/>
        <w:numPr>
          <w:ilvl w:val="0"/>
          <w:numId w:val="27"/>
        </w:numPr>
        <w:autoSpaceDE w:val="0"/>
        <w:autoSpaceDN w:val="0"/>
        <w:adjustRightInd w:val="0"/>
        <w:spacing w:before="120" w:line="226" w:lineRule="auto"/>
        <w:jc w:val="both"/>
        <w:rPr>
          <w:spacing w:val="5"/>
          <w:kern w:val="1"/>
        </w:rPr>
      </w:pPr>
      <w:r w:rsidRPr="004B43A0">
        <w:rPr>
          <w:spacing w:val="5"/>
          <w:kern w:val="1"/>
        </w:rPr>
        <w:t xml:space="preserve">Fit the KMeans algo with the data X </w:t>
      </w:r>
    </w:p>
    <w:p w14:paraId="71A7664D" w14:textId="0B09C498" w:rsidR="00F97D0B" w:rsidRPr="004B43A0" w:rsidRDefault="00F97D0B" w:rsidP="004B43A0">
      <w:pPr>
        <w:pStyle w:val="ListParagraph"/>
        <w:widowControl w:val="0"/>
        <w:numPr>
          <w:ilvl w:val="0"/>
          <w:numId w:val="27"/>
        </w:numPr>
        <w:autoSpaceDE w:val="0"/>
        <w:autoSpaceDN w:val="0"/>
        <w:adjustRightInd w:val="0"/>
        <w:spacing w:before="120" w:line="226" w:lineRule="auto"/>
        <w:jc w:val="both"/>
        <w:rPr>
          <w:spacing w:val="5"/>
          <w:kern w:val="1"/>
        </w:rPr>
      </w:pPr>
      <w:r w:rsidRPr="004B43A0">
        <w:rPr>
          <w:spacing w:val="5"/>
          <w:kern w:val="1"/>
        </w:rPr>
        <w:t xml:space="preserve">Predict the clusters with KMeans.predict </w:t>
      </w:r>
    </w:p>
    <w:p w14:paraId="40FD0E6B" w14:textId="64D95BD3" w:rsidR="00F97D0B" w:rsidRDefault="00F97D0B" w:rsidP="004B43A0">
      <w:pPr>
        <w:pStyle w:val="ListParagraph"/>
        <w:widowControl w:val="0"/>
        <w:numPr>
          <w:ilvl w:val="0"/>
          <w:numId w:val="27"/>
        </w:numPr>
        <w:autoSpaceDE w:val="0"/>
        <w:autoSpaceDN w:val="0"/>
        <w:adjustRightInd w:val="0"/>
        <w:spacing w:before="120" w:line="226" w:lineRule="auto"/>
        <w:jc w:val="both"/>
        <w:rPr>
          <w:spacing w:val="5"/>
          <w:kern w:val="1"/>
        </w:rPr>
      </w:pPr>
      <w:r w:rsidRPr="004B43A0">
        <w:rPr>
          <w:spacing w:val="5"/>
          <w:kern w:val="1"/>
        </w:rPr>
        <w:t xml:space="preserve">Find the </w:t>
      </w:r>
      <w:r w:rsidR="000E1F4B" w:rsidRPr="00D874D4">
        <w:rPr>
          <w:spacing w:val="5"/>
          <w:kern w:val="1"/>
        </w:rPr>
        <w:t>normalized_mutual_info_score</w:t>
      </w:r>
      <w:r w:rsidR="000E1F4B" w:rsidRPr="004B43A0">
        <w:rPr>
          <w:spacing w:val="5"/>
          <w:kern w:val="1"/>
        </w:rPr>
        <w:t xml:space="preserve"> </w:t>
      </w:r>
      <w:r w:rsidRPr="004B43A0">
        <w:rPr>
          <w:spacing w:val="5"/>
          <w:kern w:val="1"/>
        </w:rPr>
        <w:t>of the KMeans Model</w:t>
      </w:r>
    </w:p>
    <w:p w14:paraId="7CD539A0" w14:textId="77777777" w:rsidR="009D5FE5" w:rsidRDefault="009D5FE5" w:rsidP="009D5FE5">
      <w:pPr>
        <w:widowControl w:val="0"/>
        <w:autoSpaceDE w:val="0"/>
        <w:autoSpaceDN w:val="0"/>
        <w:adjustRightInd w:val="0"/>
        <w:rPr>
          <w:b/>
          <w:bCs/>
          <w:spacing w:val="24"/>
          <w:kern w:val="1"/>
        </w:rPr>
      </w:pPr>
    </w:p>
    <w:p w14:paraId="3C120667" w14:textId="7CE5B2A9" w:rsidR="009D5FE5" w:rsidRPr="009D5FE5" w:rsidRDefault="009D5FE5" w:rsidP="009D5FE5">
      <w:pPr>
        <w:widowControl w:val="0"/>
        <w:autoSpaceDE w:val="0"/>
        <w:autoSpaceDN w:val="0"/>
        <w:adjustRightInd w:val="0"/>
        <w:rPr>
          <w:b/>
          <w:bCs/>
          <w:spacing w:val="24"/>
          <w:kern w:val="1"/>
        </w:rPr>
      </w:pPr>
      <w:r w:rsidRPr="009D5FE5">
        <w:rPr>
          <w:b/>
          <w:bCs/>
          <w:spacing w:val="24"/>
          <w:kern w:val="1"/>
        </w:rPr>
        <w:t>6.1.</w:t>
      </w:r>
      <w:r>
        <w:rPr>
          <w:b/>
          <w:bCs/>
          <w:spacing w:val="24"/>
          <w:kern w:val="1"/>
        </w:rPr>
        <w:t>2</w:t>
      </w:r>
      <w:r w:rsidRPr="009D5FE5">
        <w:rPr>
          <w:b/>
          <w:bCs/>
          <w:spacing w:val="24"/>
          <w:kern w:val="1"/>
        </w:rPr>
        <w:t xml:space="preserve"> KMeans with </w:t>
      </w:r>
      <w:r w:rsidR="0003768D">
        <w:rPr>
          <w:b/>
          <w:bCs/>
          <w:spacing w:val="24"/>
          <w:kern w:val="1"/>
        </w:rPr>
        <w:t>Accuracy</w:t>
      </w:r>
      <w:r w:rsidRPr="009D5FE5">
        <w:rPr>
          <w:b/>
          <w:bCs/>
          <w:spacing w:val="24"/>
          <w:kern w:val="1"/>
        </w:rPr>
        <w:t>:</w:t>
      </w:r>
    </w:p>
    <w:p w14:paraId="6BF8CDE3" w14:textId="77777777" w:rsidR="009D5FE5" w:rsidRPr="004B43A0" w:rsidRDefault="009D5FE5" w:rsidP="009D5FE5">
      <w:pPr>
        <w:pStyle w:val="ListParagraph"/>
        <w:widowControl w:val="0"/>
        <w:numPr>
          <w:ilvl w:val="0"/>
          <w:numId w:val="30"/>
        </w:numPr>
        <w:autoSpaceDE w:val="0"/>
        <w:autoSpaceDN w:val="0"/>
        <w:adjustRightInd w:val="0"/>
        <w:spacing w:before="120" w:line="226" w:lineRule="auto"/>
        <w:jc w:val="both"/>
        <w:rPr>
          <w:spacing w:val="5"/>
          <w:kern w:val="1"/>
        </w:rPr>
      </w:pPr>
      <w:r w:rsidRPr="004B43A0">
        <w:rPr>
          <w:spacing w:val="5"/>
          <w:kern w:val="1"/>
        </w:rPr>
        <w:t>Pre-process the data (3)</w:t>
      </w:r>
    </w:p>
    <w:p w14:paraId="42FF69E3" w14:textId="77777777" w:rsidR="009D5FE5" w:rsidRPr="004B43A0" w:rsidRDefault="009D5FE5" w:rsidP="009D5FE5">
      <w:pPr>
        <w:pStyle w:val="ListParagraph"/>
        <w:widowControl w:val="0"/>
        <w:numPr>
          <w:ilvl w:val="0"/>
          <w:numId w:val="30"/>
        </w:numPr>
        <w:autoSpaceDE w:val="0"/>
        <w:autoSpaceDN w:val="0"/>
        <w:adjustRightInd w:val="0"/>
        <w:spacing w:before="120" w:line="226" w:lineRule="auto"/>
        <w:jc w:val="both"/>
        <w:rPr>
          <w:spacing w:val="5"/>
          <w:kern w:val="1"/>
        </w:rPr>
      </w:pPr>
      <w:r w:rsidRPr="004B43A0">
        <w:rPr>
          <w:spacing w:val="5"/>
          <w:kern w:val="1"/>
        </w:rPr>
        <w:t xml:space="preserve">Assign a KMeans model with the cluster size as 10 </w:t>
      </w:r>
    </w:p>
    <w:p w14:paraId="5B8DFD02" w14:textId="77777777" w:rsidR="009D5FE5" w:rsidRPr="004B43A0" w:rsidRDefault="009D5FE5" w:rsidP="009D5FE5">
      <w:pPr>
        <w:pStyle w:val="ListParagraph"/>
        <w:widowControl w:val="0"/>
        <w:numPr>
          <w:ilvl w:val="0"/>
          <w:numId w:val="30"/>
        </w:numPr>
        <w:autoSpaceDE w:val="0"/>
        <w:autoSpaceDN w:val="0"/>
        <w:adjustRightInd w:val="0"/>
        <w:spacing w:before="120" w:line="226" w:lineRule="auto"/>
        <w:jc w:val="both"/>
        <w:rPr>
          <w:spacing w:val="5"/>
          <w:kern w:val="1"/>
        </w:rPr>
      </w:pPr>
      <w:r w:rsidRPr="004B43A0">
        <w:rPr>
          <w:spacing w:val="5"/>
          <w:kern w:val="1"/>
        </w:rPr>
        <w:t xml:space="preserve">Fit the KMeans algo with the data X </w:t>
      </w:r>
    </w:p>
    <w:p w14:paraId="53D6FC05" w14:textId="4B8EF2FB" w:rsidR="005E416B" w:rsidRDefault="005E416B" w:rsidP="005E416B">
      <w:pPr>
        <w:pStyle w:val="ListParagraph"/>
        <w:widowControl w:val="0"/>
        <w:numPr>
          <w:ilvl w:val="0"/>
          <w:numId w:val="30"/>
        </w:numPr>
        <w:autoSpaceDE w:val="0"/>
        <w:autoSpaceDN w:val="0"/>
        <w:adjustRightInd w:val="0"/>
        <w:spacing w:before="120" w:line="226" w:lineRule="auto"/>
        <w:jc w:val="both"/>
        <w:rPr>
          <w:spacing w:val="5"/>
          <w:kern w:val="1"/>
        </w:rPr>
      </w:pPr>
      <w:r>
        <w:rPr>
          <w:spacing w:val="5"/>
          <w:kern w:val="1"/>
        </w:rPr>
        <w:t xml:space="preserve">Use </w:t>
      </w:r>
      <w:r w:rsidRPr="005E416B">
        <w:rPr>
          <w:spacing w:val="5"/>
          <w:kern w:val="1"/>
        </w:rPr>
        <w:t>infer_cluster_labels</w:t>
      </w:r>
      <w:r>
        <w:rPr>
          <w:spacing w:val="5"/>
          <w:kern w:val="1"/>
        </w:rPr>
        <w:t xml:space="preserve"> to </w:t>
      </w:r>
      <w:r w:rsidRPr="005E416B">
        <w:rPr>
          <w:spacing w:val="5"/>
          <w:kern w:val="1"/>
        </w:rPr>
        <w:t xml:space="preserve"> Associates most probable label with each cluster in KMeans model</w:t>
      </w:r>
      <w:r w:rsidR="00ED3DF4">
        <w:rPr>
          <w:spacing w:val="5"/>
          <w:kern w:val="1"/>
        </w:rPr>
        <w:t>. Infer_Cluster_Labels from the KMeans ,Y</w:t>
      </w:r>
    </w:p>
    <w:p w14:paraId="1C8CE07C" w14:textId="5D50430F" w:rsidR="005E416B" w:rsidRPr="005E416B" w:rsidRDefault="005E416B" w:rsidP="005E416B">
      <w:pPr>
        <w:pStyle w:val="ListParagraph"/>
        <w:widowControl w:val="0"/>
        <w:numPr>
          <w:ilvl w:val="0"/>
          <w:numId w:val="30"/>
        </w:numPr>
        <w:autoSpaceDE w:val="0"/>
        <w:autoSpaceDN w:val="0"/>
        <w:adjustRightInd w:val="0"/>
        <w:spacing w:before="120" w:line="226" w:lineRule="auto"/>
        <w:jc w:val="both"/>
        <w:rPr>
          <w:spacing w:val="5"/>
          <w:kern w:val="1"/>
        </w:rPr>
      </w:pPr>
      <w:r>
        <w:rPr>
          <w:spacing w:val="5"/>
          <w:kern w:val="1"/>
        </w:rPr>
        <w:t xml:space="preserve">Use </w:t>
      </w:r>
      <w:r w:rsidRPr="005E416B">
        <w:rPr>
          <w:spacing w:val="5"/>
          <w:kern w:val="1"/>
        </w:rPr>
        <w:t xml:space="preserve"> infer_data_labels</w:t>
      </w:r>
      <w:r>
        <w:rPr>
          <w:spacing w:val="5"/>
          <w:kern w:val="1"/>
        </w:rPr>
        <w:t xml:space="preserve"> </w:t>
      </w:r>
      <w:r w:rsidRPr="005E416B">
        <w:rPr>
          <w:spacing w:val="5"/>
          <w:kern w:val="1"/>
        </w:rPr>
        <w:t>Determines label for each array, depending on the cluster it has been assigned to.</w:t>
      </w:r>
    </w:p>
    <w:p w14:paraId="41D015B8" w14:textId="34464830" w:rsidR="005E416B" w:rsidRPr="00ED3DF4" w:rsidRDefault="00ED3DF4" w:rsidP="003D78ED">
      <w:pPr>
        <w:pStyle w:val="ListParagraph"/>
        <w:widowControl w:val="0"/>
        <w:numPr>
          <w:ilvl w:val="0"/>
          <w:numId w:val="30"/>
        </w:numPr>
        <w:autoSpaceDE w:val="0"/>
        <w:autoSpaceDN w:val="0"/>
        <w:adjustRightInd w:val="0"/>
        <w:spacing w:before="120" w:line="226" w:lineRule="auto"/>
        <w:jc w:val="both"/>
        <w:rPr>
          <w:spacing w:val="5"/>
          <w:kern w:val="1"/>
        </w:rPr>
      </w:pPr>
      <w:r w:rsidRPr="00ED3DF4">
        <w:rPr>
          <w:spacing w:val="5"/>
          <w:kern w:val="1"/>
        </w:rPr>
        <w:t xml:space="preserve">Predict the </w:t>
      </w:r>
      <w:r w:rsidR="005E416B" w:rsidRPr="00ED3DF4">
        <w:rPr>
          <w:spacing w:val="5"/>
          <w:kern w:val="1"/>
        </w:rPr>
        <w:t xml:space="preserve">X_clusters </w:t>
      </w:r>
      <w:r>
        <w:rPr>
          <w:spacing w:val="5"/>
          <w:kern w:val="1"/>
        </w:rPr>
        <w:t>from</w:t>
      </w:r>
      <w:r w:rsidR="005E416B" w:rsidRPr="00ED3DF4">
        <w:rPr>
          <w:spacing w:val="5"/>
          <w:kern w:val="1"/>
        </w:rPr>
        <w:t xml:space="preserve"> kmeans.predict(X)</w:t>
      </w:r>
    </w:p>
    <w:p w14:paraId="35240606" w14:textId="1E7EB140" w:rsidR="005E416B" w:rsidRPr="005E416B" w:rsidRDefault="00ED3DF4" w:rsidP="005E416B">
      <w:pPr>
        <w:pStyle w:val="ListParagraph"/>
        <w:widowControl w:val="0"/>
        <w:numPr>
          <w:ilvl w:val="0"/>
          <w:numId w:val="30"/>
        </w:numPr>
        <w:autoSpaceDE w:val="0"/>
        <w:autoSpaceDN w:val="0"/>
        <w:adjustRightInd w:val="0"/>
        <w:spacing w:before="120" w:line="226" w:lineRule="auto"/>
        <w:jc w:val="both"/>
        <w:rPr>
          <w:spacing w:val="5"/>
          <w:kern w:val="1"/>
        </w:rPr>
      </w:pPr>
      <w:r>
        <w:rPr>
          <w:spacing w:val="5"/>
          <w:kern w:val="1"/>
        </w:rPr>
        <w:t xml:space="preserve">Get the predicted labels as </w:t>
      </w:r>
      <w:r w:rsidR="005E416B" w:rsidRPr="005E416B">
        <w:rPr>
          <w:spacing w:val="5"/>
          <w:kern w:val="1"/>
        </w:rPr>
        <w:t>predicted_labels = infer_data_labels(X_clusters, cluster_labels)</w:t>
      </w:r>
      <w:r>
        <w:rPr>
          <w:spacing w:val="5"/>
          <w:kern w:val="1"/>
        </w:rPr>
        <w:t xml:space="preserve">and this </w:t>
      </w:r>
      <w:r w:rsidR="005E416B" w:rsidRPr="005E416B">
        <w:rPr>
          <w:spacing w:val="5"/>
          <w:kern w:val="1"/>
        </w:rPr>
        <w:t>returns</w:t>
      </w:r>
      <w:r>
        <w:rPr>
          <w:spacing w:val="5"/>
          <w:kern w:val="1"/>
        </w:rPr>
        <w:t xml:space="preserve"> </w:t>
      </w:r>
      <w:r w:rsidR="005E416B" w:rsidRPr="005E416B">
        <w:rPr>
          <w:spacing w:val="5"/>
          <w:kern w:val="1"/>
        </w:rPr>
        <w:t>predicted labels for each array</w:t>
      </w:r>
    </w:p>
    <w:p w14:paraId="0A443F8B" w14:textId="126FAE9D" w:rsidR="009D5FE5" w:rsidRPr="009D5FE5" w:rsidRDefault="009C7B3B" w:rsidP="005E416B">
      <w:pPr>
        <w:pStyle w:val="ListParagraph"/>
        <w:widowControl w:val="0"/>
        <w:numPr>
          <w:ilvl w:val="0"/>
          <w:numId w:val="30"/>
        </w:numPr>
        <w:autoSpaceDE w:val="0"/>
        <w:autoSpaceDN w:val="0"/>
        <w:adjustRightInd w:val="0"/>
        <w:spacing w:before="120" w:line="226" w:lineRule="auto"/>
        <w:jc w:val="both"/>
        <w:rPr>
          <w:spacing w:val="5"/>
          <w:kern w:val="1"/>
        </w:rPr>
      </w:pPr>
      <w:r>
        <w:rPr>
          <w:spacing w:val="5"/>
          <w:kern w:val="1"/>
        </w:rPr>
        <w:t xml:space="preserve">Get the accuracy score, </w:t>
      </w:r>
      <w:r w:rsidRPr="009C7B3B">
        <w:rPr>
          <w:spacing w:val="5"/>
          <w:kern w:val="1"/>
        </w:rPr>
        <w:t>accuracy_score</w:t>
      </w:r>
      <w:r>
        <w:rPr>
          <w:spacing w:val="5"/>
          <w:kern w:val="1"/>
        </w:rPr>
        <w:t xml:space="preserve"> from the KMeans.</w:t>
      </w:r>
      <w:r w:rsidR="00A912CD" w:rsidRPr="00A912CD">
        <w:rPr>
          <w:spacing w:val="5"/>
          <w:kern w:val="1"/>
          <w:vertAlign w:val="superscript"/>
        </w:rPr>
        <w:t>[8]</w:t>
      </w:r>
    </w:p>
    <w:p w14:paraId="2371012C" w14:textId="77777777" w:rsidR="006266BE" w:rsidRDefault="006266BE" w:rsidP="00756779">
      <w:pPr>
        <w:widowControl w:val="0"/>
        <w:autoSpaceDE w:val="0"/>
        <w:autoSpaceDN w:val="0"/>
        <w:adjustRightInd w:val="0"/>
        <w:rPr>
          <w:b/>
          <w:bCs/>
          <w:spacing w:val="24"/>
          <w:kern w:val="1"/>
        </w:rPr>
      </w:pPr>
    </w:p>
    <w:p w14:paraId="0F85A3C3" w14:textId="2FBB4079" w:rsidR="00756779" w:rsidRPr="00AD4328" w:rsidRDefault="00673FCA" w:rsidP="00AD4328">
      <w:pPr>
        <w:pStyle w:val="ListParagraph"/>
        <w:widowControl w:val="0"/>
        <w:numPr>
          <w:ilvl w:val="1"/>
          <w:numId w:val="23"/>
        </w:numPr>
        <w:autoSpaceDE w:val="0"/>
        <w:autoSpaceDN w:val="0"/>
        <w:adjustRightInd w:val="0"/>
        <w:rPr>
          <w:b/>
          <w:bCs/>
          <w:spacing w:val="24"/>
          <w:kern w:val="1"/>
        </w:rPr>
      </w:pPr>
      <w:r w:rsidRPr="00AD4328">
        <w:rPr>
          <w:b/>
          <w:bCs/>
          <w:spacing w:val="24"/>
          <w:kern w:val="1"/>
        </w:rPr>
        <w:t>Auto-Encoder</w:t>
      </w:r>
    </w:p>
    <w:p w14:paraId="2B8D5A79" w14:textId="77777777" w:rsidR="00AD4328" w:rsidRDefault="00AD4328" w:rsidP="00AD4328">
      <w:pPr>
        <w:widowControl w:val="0"/>
        <w:autoSpaceDE w:val="0"/>
        <w:autoSpaceDN w:val="0"/>
        <w:adjustRightInd w:val="0"/>
        <w:rPr>
          <w:b/>
          <w:bCs/>
          <w:spacing w:val="24"/>
          <w:kern w:val="1"/>
        </w:rPr>
      </w:pPr>
    </w:p>
    <w:p w14:paraId="4FDC7817" w14:textId="3D0EC8EF" w:rsidR="00C45865" w:rsidRDefault="00E92E0F" w:rsidP="00AD4328">
      <w:pPr>
        <w:pStyle w:val="ListParagraph"/>
        <w:widowControl w:val="0"/>
        <w:numPr>
          <w:ilvl w:val="0"/>
          <w:numId w:val="25"/>
        </w:numPr>
        <w:autoSpaceDE w:val="0"/>
        <w:autoSpaceDN w:val="0"/>
        <w:adjustRightInd w:val="0"/>
        <w:rPr>
          <w:spacing w:val="5"/>
          <w:kern w:val="1"/>
        </w:rPr>
      </w:pPr>
      <w:r w:rsidRPr="00AD4328">
        <w:rPr>
          <w:spacing w:val="5"/>
          <w:kern w:val="1"/>
        </w:rPr>
        <w:t>Create a model as</w:t>
      </w:r>
      <w:r w:rsidR="00AA7D78" w:rsidRPr="00AD4328">
        <w:rPr>
          <w:spacing w:val="5"/>
          <w:kern w:val="1"/>
        </w:rPr>
        <w:t xml:space="preserve"> mentioned in the </w:t>
      </w:r>
      <w:r w:rsidR="00AD4328" w:rsidRPr="00AD4328">
        <w:rPr>
          <w:spacing w:val="5"/>
          <w:kern w:val="1"/>
        </w:rPr>
        <w:t>section 5.2.</w:t>
      </w:r>
      <w:r w:rsidRPr="00AD4328">
        <w:rPr>
          <w:spacing w:val="5"/>
          <w:kern w:val="1"/>
        </w:rPr>
        <w:t xml:space="preserve"> </w:t>
      </w:r>
    </w:p>
    <w:p w14:paraId="177003FC"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encoding_dim = 32</w:t>
      </w:r>
    </w:p>
    <w:p w14:paraId="3F55893A"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input_img = Input(shape=(784,))</w:t>
      </w:r>
    </w:p>
    <w:p w14:paraId="4F7E5621" w14:textId="123840B4"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 xml:space="preserve">encoded = </w:t>
      </w:r>
      <w:r w:rsidR="00510839">
        <w:rPr>
          <w:spacing w:val="5"/>
          <w:kern w:val="1"/>
        </w:rPr>
        <w:t>D</w:t>
      </w:r>
      <w:r w:rsidRPr="00AD4328">
        <w:rPr>
          <w:spacing w:val="5"/>
          <w:kern w:val="1"/>
        </w:rPr>
        <w:t>ense(encoding_dim,activation='selu',kernel_regularizer=regularizers.l2(0.01))(input_img)</w:t>
      </w:r>
    </w:p>
    <w:p w14:paraId="3CBB0495"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decoded = Dense(784, activation='sigmoid')(encoded)</w:t>
      </w:r>
    </w:p>
    <w:p w14:paraId="6DABA4BD"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autoencoder = Model(input_img,decoded)</w:t>
      </w:r>
    </w:p>
    <w:p w14:paraId="6CDBD3FA"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encoder = Model(input_img,encoded)</w:t>
      </w:r>
    </w:p>
    <w:p w14:paraId="48601E9F"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encoded_input = Input(shape=(encoding_dim,))</w:t>
      </w:r>
    </w:p>
    <w:p w14:paraId="2A839CE5"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decoder_layer = autoencoder.layers[-1]</w:t>
      </w:r>
    </w:p>
    <w:p w14:paraId="1626BC95"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decoder = Model(encoded_input, decoder_layer(encoded_input))</w:t>
      </w:r>
    </w:p>
    <w:p w14:paraId="671D6D3A"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autoencoder.compile(optimizer='adam', loss='binary_crossentropy')</w:t>
      </w:r>
    </w:p>
    <w:p w14:paraId="6EF446C0"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autoencoder.fit(x_train,x_train, epochs=60, batch_size=2056, shuffle=True, validation_data=(x_test,x_test))</w:t>
      </w:r>
    </w:p>
    <w:p w14:paraId="2C4B172E" w14:textId="77777777"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autoencoder.summary()</w:t>
      </w:r>
    </w:p>
    <w:p w14:paraId="7B3F41E0" w14:textId="57C51B0C" w:rsidR="00AD4328" w:rsidRPr="00AD4328" w:rsidRDefault="00AD4328" w:rsidP="00AD4328">
      <w:pPr>
        <w:pStyle w:val="ListParagraph"/>
        <w:widowControl w:val="0"/>
        <w:numPr>
          <w:ilvl w:val="0"/>
          <w:numId w:val="25"/>
        </w:numPr>
        <w:autoSpaceDE w:val="0"/>
        <w:autoSpaceDN w:val="0"/>
        <w:adjustRightInd w:val="0"/>
        <w:rPr>
          <w:spacing w:val="5"/>
          <w:kern w:val="1"/>
        </w:rPr>
      </w:pPr>
      <w:r w:rsidRPr="00AD4328">
        <w:rPr>
          <w:spacing w:val="5"/>
          <w:kern w:val="1"/>
        </w:rPr>
        <w:t>encoded_images = encoder.predict(x_test)</w:t>
      </w:r>
    </w:p>
    <w:p w14:paraId="4232FFD4" w14:textId="57CC502E" w:rsidR="00756779" w:rsidRDefault="00756779">
      <w:pPr>
        <w:widowControl w:val="0"/>
        <w:autoSpaceDE w:val="0"/>
        <w:autoSpaceDN w:val="0"/>
        <w:adjustRightInd w:val="0"/>
        <w:rPr>
          <w:b/>
          <w:bCs/>
          <w:spacing w:val="24"/>
          <w:kern w:val="1"/>
          <w:sz w:val="24"/>
          <w:szCs w:val="24"/>
        </w:rPr>
      </w:pPr>
    </w:p>
    <w:p w14:paraId="6EA08F72" w14:textId="4BDF126B" w:rsidR="002718A9" w:rsidRPr="003B28AA" w:rsidRDefault="00673FCA" w:rsidP="003B28AA">
      <w:pPr>
        <w:pStyle w:val="ListParagraph"/>
        <w:widowControl w:val="0"/>
        <w:numPr>
          <w:ilvl w:val="1"/>
          <w:numId w:val="21"/>
        </w:numPr>
        <w:autoSpaceDE w:val="0"/>
        <w:autoSpaceDN w:val="0"/>
        <w:adjustRightInd w:val="0"/>
        <w:rPr>
          <w:b/>
          <w:bCs/>
          <w:spacing w:val="24"/>
          <w:kern w:val="1"/>
        </w:rPr>
      </w:pPr>
      <w:r>
        <w:rPr>
          <w:b/>
          <w:bCs/>
          <w:spacing w:val="24"/>
          <w:kern w:val="1"/>
        </w:rPr>
        <w:t>Auto Encoder with KMeans</w:t>
      </w:r>
    </w:p>
    <w:p w14:paraId="1998FB2E" w14:textId="58274576" w:rsidR="00B64BF9" w:rsidRPr="008941DC" w:rsidRDefault="008941DC" w:rsidP="008941DC">
      <w:pPr>
        <w:pStyle w:val="ListParagraph"/>
        <w:widowControl w:val="0"/>
        <w:numPr>
          <w:ilvl w:val="0"/>
          <w:numId w:val="28"/>
        </w:numPr>
        <w:autoSpaceDE w:val="0"/>
        <w:autoSpaceDN w:val="0"/>
        <w:adjustRightInd w:val="0"/>
        <w:spacing w:before="120" w:line="226" w:lineRule="auto"/>
        <w:jc w:val="both"/>
        <w:rPr>
          <w:spacing w:val="5"/>
          <w:kern w:val="1"/>
        </w:rPr>
      </w:pPr>
      <w:r>
        <w:rPr>
          <w:spacing w:val="5"/>
          <w:kern w:val="1"/>
        </w:rPr>
        <w:t xml:space="preserve">Once the auto-encoder is set(as in section 6.2), pass the f(xi) to the KMeans algorithm (as in section 6.1) </w:t>
      </w:r>
    </w:p>
    <w:p w14:paraId="34230F76" w14:textId="408A5BD3" w:rsidR="00673FCA" w:rsidRDefault="00673FCA" w:rsidP="00B64BF9">
      <w:pPr>
        <w:widowControl w:val="0"/>
        <w:autoSpaceDE w:val="0"/>
        <w:autoSpaceDN w:val="0"/>
        <w:adjustRightInd w:val="0"/>
        <w:spacing w:before="120" w:line="226" w:lineRule="auto"/>
        <w:jc w:val="both"/>
        <w:rPr>
          <w:spacing w:val="5"/>
          <w:kern w:val="1"/>
        </w:rPr>
      </w:pPr>
    </w:p>
    <w:p w14:paraId="44775FD0" w14:textId="3BF0017A" w:rsidR="00673FCA" w:rsidRPr="003B28AA" w:rsidRDefault="00673FCA" w:rsidP="00673FCA">
      <w:pPr>
        <w:pStyle w:val="ListParagraph"/>
        <w:widowControl w:val="0"/>
        <w:numPr>
          <w:ilvl w:val="1"/>
          <w:numId w:val="21"/>
        </w:numPr>
        <w:autoSpaceDE w:val="0"/>
        <w:autoSpaceDN w:val="0"/>
        <w:adjustRightInd w:val="0"/>
        <w:rPr>
          <w:b/>
          <w:bCs/>
          <w:spacing w:val="24"/>
          <w:kern w:val="1"/>
        </w:rPr>
      </w:pPr>
      <w:r>
        <w:rPr>
          <w:b/>
          <w:bCs/>
          <w:spacing w:val="24"/>
          <w:kern w:val="1"/>
        </w:rPr>
        <w:t>Auto Encoder with GMM</w:t>
      </w:r>
    </w:p>
    <w:p w14:paraId="16F177AF" w14:textId="5DED549D" w:rsidR="00673FCA" w:rsidRDefault="00D874D4" w:rsidP="00D874D4">
      <w:pPr>
        <w:pStyle w:val="ListParagraph"/>
        <w:widowControl w:val="0"/>
        <w:numPr>
          <w:ilvl w:val="0"/>
          <w:numId w:val="29"/>
        </w:numPr>
        <w:autoSpaceDE w:val="0"/>
        <w:autoSpaceDN w:val="0"/>
        <w:adjustRightInd w:val="0"/>
        <w:spacing w:before="120" w:line="226" w:lineRule="auto"/>
        <w:jc w:val="both"/>
        <w:rPr>
          <w:spacing w:val="5"/>
          <w:kern w:val="1"/>
        </w:rPr>
      </w:pPr>
      <w:r>
        <w:rPr>
          <w:spacing w:val="5"/>
          <w:kern w:val="1"/>
        </w:rPr>
        <w:t>Once the auto-encoder is set(as in section 6.2), pass the f(xi) to the GMM algorithm</w:t>
      </w:r>
    </w:p>
    <w:p w14:paraId="74D3FAE6" w14:textId="658C2E8F" w:rsidR="00D874D4" w:rsidRDefault="00D874D4" w:rsidP="00D874D4">
      <w:pPr>
        <w:pStyle w:val="ListParagraph"/>
        <w:widowControl w:val="0"/>
        <w:numPr>
          <w:ilvl w:val="0"/>
          <w:numId w:val="29"/>
        </w:numPr>
        <w:autoSpaceDE w:val="0"/>
        <w:autoSpaceDN w:val="0"/>
        <w:adjustRightInd w:val="0"/>
        <w:spacing w:before="120" w:line="226" w:lineRule="auto"/>
        <w:jc w:val="both"/>
        <w:rPr>
          <w:spacing w:val="5"/>
          <w:kern w:val="1"/>
        </w:rPr>
      </w:pPr>
      <w:r w:rsidRPr="00D874D4">
        <w:rPr>
          <w:spacing w:val="5"/>
          <w:kern w:val="1"/>
        </w:rPr>
        <w:t>clf = GmmMml()</w:t>
      </w:r>
    </w:p>
    <w:p w14:paraId="4DE30668" w14:textId="01477793" w:rsidR="00D874D4" w:rsidRDefault="00D874D4" w:rsidP="00D874D4">
      <w:pPr>
        <w:pStyle w:val="ListParagraph"/>
        <w:widowControl w:val="0"/>
        <w:numPr>
          <w:ilvl w:val="0"/>
          <w:numId w:val="29"/>
        </w:numPr>
        <w:autoSpaceDE w:val="0"/>
        <w:autoSpaceDN w:val="0"/>
        <w:adjustRightInd w:val="0"/>
        <w:spacing w:before="120" w:line="226" w:lineRule="auto"/>
        <w:jc w:val="both"/>
        <w:rPr>
          <w:spacing w:val="5"/>
          <w:kern w:val="1"/>
        </w:rPr>
      </w:pPr>
      <w:r w:rsidRPr="00D874D4">
        <w:rPr>
          <w:spacing w:val="5"/>
          <w:kern w:val="1"/>
        </w:rPr>
        <w:t>clf.fit(encoded_image)</w:t>
      </w:r>
    </w:p>
    <w:p w14:paraId="2DC2EE89" w14:textId="33F967EE" w:rsidR="00D874D4" w:rsidRDefault="00D874D4" w:rsidP="00D874D4">
      <w:pPr>
        <w:pStyle w:val="ListParagraph"/>
        <w:widowControl w:val="0"/>
        <w:numPr>
          <w:ilvl w:val="0"/>
          <w:numId w:val="29"/>
        </w:numPr>
        <w:autoSpaceDE w:val="0"/>
        <w:autoSpaceDN w:val="0"/>
        <w:adjustRightInd w:val="0"/>
        <w:spacing w:before="120" w:line="226" w:lineRule="auto"/>
        <w:jc w:val="both"/>
        <w:rPr>
          <w:spacing w:val="5"/>
          <w:kern w:val="1"/>
        </w:rPr>
      </w:pPr>
      <w:r w:rsidRPr="00D874D4">
        <w:rPr>
          <w:spacing w:val="5"/>
          <w:kern w:val="1"/>
        </w:rPr>
        <w:lastRenderedPageBreak/>
        <w:t>clf.predict(encoded_image)</w:t>
      </w:r>
    </w:p>
    <w:p w14:paraId="57ED9C8C" w14:textId="477915B3" w:rsidR="00D874D4" w:rsidRPr="00D874D4" w:rsidRDefault="00D874D4" w:rsidP="00D874D4">
      <w:pPr>
        <w:pStyle w:val="ListParagraph"/>
        <w:widowControl w:val="0"/>
        <w:numPr>
          <w:ilvl w:val="0"/>
          <w:numId w:val="29"/>
        </w:numPr>
        <w:autoSpaceDE w:val="0"/>
        <w:autoSpaceDN w:val="0"/>
        <w:adjustRightInd w:val="0"/>
        <w:spacing w:before="120" w:line="226" w:lineRule="auto"/>
        <w:jc w:val="both"/>
        <w:rPr>
          <w:spacing w:val="5"/>
          <w:kern w:val="1"/>
        </w:rPr>
      </w:pPr>
      <w:r>
        <w:rPr>
          <w:spacing w:val="5"/>
          <w:kern w:val="1"/>
        </w:rPr>
        <w:t xml:space="preserve">Once you predict the encoded_images we can get the </w:t>
      </w:r>
      <w:r w:rsidRPr="00D874D4">
        <w:rPr>
          <w:spacing w:val="5"/>
          <w:kern w:val="1"/>
        </w:rPr>
        <w:t>normalized_mutual_info_score</w:t>
      </w:r>
    </w:p>
    <w:p w14:paraId="5206ACB8" w14:textId="77777777" w:rsidR="00756779" w:rsidRPr="00B64BF9" w:rsidRDefault="00756779" w:rsidP="00B64BF9">
      <w:pPr>
        <w:widowControl w:val="0"/>
        <w:autoSpaceDE w:val="0"/>
        <w:autoSpaceDN w:val="0"/>
        <w:adjustRightInd w:val="0"/>
        <w:spacing w:before="120" w:line="226" w:lineRule="auto"/>
        <w:jc w:val="both"/>
        <w:rPr>
          <w:spacing w:val="5"/>
          <w:kern w:val="1"/>
        </w:rPr>
      </w:pPr>
    </w:p>
    <w:p w14:paraId="07550F34" w14:textId="2439261C" w:rsidR="002D0824" w:rsidRDefault="00AE31EB">
      <w:pPr>
        <w:widowControl w:val="0"/>
        <w:autoSpaceDE w:val="0"/>
        <w:autoSpaceDN w:val="0"/>
        <w:adjustRightInd w:val="0"/>
        <w:rPr>
          <w:b/>
          <w:bCs/>
          <w:spacing w:val="24"/>
          <w:kern w:val="1"/>
          <w:sz w:val="24"/>
          <w:szCs w:val="24"/>
        </w:rPr>
      </w:pPr>
      <w:r>
        <w:rPr>
          <w:b/>
          <w:bCs/>
          <w:spacing w:val="24"/>
          <w:kern w:val="1"/>
          <w:sz w:val="24"/>
          <w:szCs w:val="24"/>
        </w:rPr>
        <w:t>7</w:t>
      </w:r>
      <w:r w:rsidR="002D0824">
        <w:rPr>
          <w:b/>
          <w:bCs/>
          <w:spacing w:val="24"/>
          <w:kern w:val="1"/>
          <w:sz w:val="24"/>
          <w:szCs w:val="24"/>
        </w:rPr>
        <w:tab/>
      </w:r>
      <w:r w:rsidR="00180111">
        <w:rPr>
          <w:b/>
          <w:bCs/>
          <w:spacing w:val="24"/>
          <w:kern w:val="1"/>
          <w:sz w:val="24"/>
          <w:szCs w:val="24"/>
        </w:rPr>
        <w:t>Results</w:t>
      </w:r>
    </w:p>
    <w:p w14:paraId="7876D629" w14:textId="2AF08E2A" w:rsidR="00FF55AF" w:rsidRDefault="00FF55AF">
      <w:pPr>
        <w:widowControl w:val="0"/>
        <w:autoSpaceDE w:val="0"/>
        <w:autoSpaceDN w:val="0"/>
        <w:adjustRightInd w:val="0"/>
        <w:rPr>
          <w:b/>
          <w:bCs/>
          <w:spacing w:val="24"/>
          <w:kern w:val="1"/>
          <w:sz w:val="24"/>
          <w:szCs w:val="24"/>
        </w:rPr>
      </w:pPr>
    </w:p>
    <w:p w14:paraId="071C88A0" w14:textId="071C0A9D" w:rsidR="00B27281" w:rsidRPr="00AE0CB5" w:rsidRDefault="00B27281" w:rsidP="00B27281">
      <w:pPr>
        <w:widowControl w:val="0"/>
        <w:autoSpaceDE w:val="0"/>
        <w:autoSpaceDN w:val="0"/>
        <w:adjustRightInd w:val="0"/>
        <w:rPr>
          <w:b/>
          <w:bCs/>
          <w:spacing w:val="24"/>
          <w:kern w:val="1"/>
        </w:rPr>
      </w:pPr>
      <w:r>
        <w:rPr>
          <w:b/>
          <w:bCs/>
          <w:spacing w:val="24"/>
          <w:kern w:val="1"/>
        </w:rPr>
        <w:t>7</w:t>
      </w:r>
      <w:r w:rsidRPr="00AE0CB5">
        <w:rPr>
          <w:b/>
          <w:bCs/>
          <w:spacing w:val="24"/>
          <w:kern w:val="1"/>
        </w:rPr>
        <w:t>.1</w:t>
      </w:r>
      <w:r>
        <w:rPr>
          <w:b/>
          <w:bCs/>
          <w:spacing w:val="24"/>
          <w:kern w:val="1"/>
        </w:rPr>
        <w:t xml:space="preserve"> Understanding</w:t>
      </w:r>
      <w:r w:rsidRPr="0090257C">
        <w:rPr>
          <w:b/>
          <w:bCs/>
          <w:spacing w:val="24"/>
          <w:kern w:val="1"/>
        </w:rPr>
        <w:t xml:space="preserve"> Normalized Mutual Info Score</w:t>
      </w:r>
      <w:r w:rsidRPr="00AE0CB5">
        <w:rPr>
          <w:b/>
          <w:bCs/>
          <w:spacing w:val="24"/>
          <w:kern w:val="1"/>
        </w:rPr>
        <w:t>:</w:t>
      </w:r>
    </w:p>
    <w:p w14:paraId="414F1452" w14:textId="77777777" w:rsidR="00B27281" w:rsidRDefault="00B27281" w:rsidP="00B27281">
      <w:pPr>
        <w:widowControl w:val="0"/>
        <w:autoSpaceDE w:val="0"/>
        <w:autoSpaceDN w:val="0"/>
        <w:adjustRightInd w:val="0"/>
        <w:rPr>
          <w:spacing w:val="5"/>
          <w:kern w:val="1"/>
        </w:rPr>
      </w:pPr>
    </w:p>
    <w:p w14:paraId="11CB562C" w14:textId="77777777" w:rsidR="00B27281" w:rsidRDefault="00B27281" w:rsidP="00B27281">
      <w:pPr>
        <w:widowControl w:val="0"/>
        <w:autoSpaceDE w:val="0"/>
        <w:autoSpaceDN w:val="0"/>
        <w:adjustRightInd w:val="0"/>
        <w:rPr>
          <w:spacing w:val="5"/>
          <w:kern w:val="1"/>
        </w:rPr>
      </w:pPr>
      <w:r w:rsidRPr="00FE6452">
        <w:rPr>
          <w:spacing w:val="5"/>
          <w:kern w:val="1"/>
        </w:rPr>
        <w:t>Normalized Mutual Information (NMI) is a normalization of the Mutual Information (MI) score to scale the results between 0 (no mutual information) and 1 (perfect correlation). In this function, mutual information is normalized by some generalized mean of H(labels_true) and H(labels_pred)), defined by the average_method.</w:t>
      </w:r>
      <w:r>
        <w:rPr>
          <w:spacing w:val="5"/>
          <w:kern w:val="1"/>
        </w:rPr>
        <w:t xml:space="preserve"> </w:t>
      </w:r>
      <w:r w:rsidRPr="00FE6452">
        <w:rPr>
          <w:spacing w:val="5"/>
          <w:kern w:val="1"/>
        </w:rPr>
        <w:t>This measure is not adjusted for chance. Therefore adjusted_mutual_info_score might be preferred.</w:t>
      </w:r>
      <w:r>
        <w:rPr>
          <w:spacing w:val="5"/>
          <w:kern w:val="1"/>
        </w:rPr>
        <w:t xml:space="preserve"> </w:t>
      </w:r>
      <w:r w:rsidRPr="00FE6452">
        <w:rPr>
          <w:spacing w:val="5"/>
          <w:kern w:val="1"/>
        </w:rPr>
        <w:t>This metric is independent of the absolute values of the labels: a permutation of the class or cluster label values won’t change the score value in any way.</w:t>
      </w:r>
      <w:r>
        <w:rPr>
          <w:spacing w:val="5"/>
          <w:kern w:val="1"/>
        </w:rPr>
        <w:t xml:space="preserve"> </w:t>
      </w:r>
      <w:r w:rsidRPr="00FE6452">
        <w:rPr>
          <w:spacing w:val="5"/>
          <w:kern w:val="1"/>
        </w:rPr>
        <w:t>This metric is furthermore symmetric: switching label_true with label_pred will return the same score value. This can be useful to measure the agreement of two independent label assignments strategies on the same dataset when the real ground truth is not known.</w:t>
      </w:r>
      <w:r w:rsidRPr="00A14CD0">
        <w:rPr>
          <w:spacing w:val="5"/>
          <w:kern w:val="1"/>
          <w:vertAlign w:val="superscript"/>
        </w:rPr>
        <w:t>[7]</w:t>
      </w:r>
    </w:p>
    <w:p w14:paraId="5B3BFC67" w14:textId="1BE24200" w:rsidR="00B27281" w:rsidRDefault="00B27281">
      <w:pPr>
        <w:widowControl w:val="0"/>
        <w:autoSpaceDE w:val="0"/>
        <w:autoSpaceDN w:val="0"/>
        <w:adjustRightInd w:val="0"/>
        <w:rPr>
          <w:b/>
          <w:bCs/>
          <w:spacing w:val="24"/>
          <w:kern w:val="1"/>
        </w:rPr>
      </w:pPr>
    </w:p>
    <w:p w14:paraId="520AC095" w14:textId="4DAB61DD" w:rsidR="00041CBC" w:rsidRDefault="00041CBC">
      <w:pPr>
        <w:widowControl w:val="0"/>
        <w:autoSpaceDE w:val="0"/>
        <w:autoSpaceDN w:val="0"/>
        <w:adjustRightInd w:val="0"/>
        <w:rPr>
          <w:b/>
          <w:bCs/>
          <w:spacing w:val="24"/>
          <w:kern w:val="1"/>
        </w:rPr>
      </w:pPr>
      <w:r>
        <w:rPr>
          <w:b/>
          <w:bCs/>
          <w:spacing w:val="24"/>
          <w:kern w:val="1"/>
        </w:rPr>
        <w:t>Now we need to know the difference between accuracy and NMIS.</w:t>
      </w:r>
    </w:p>
    <w:p w14:paraId="42D63CEB" w14:textId="1E45A909" w:rsidR="00041CBC" w:rsidRDefault="00041CBC">
      <w:pPr>
        <w:widowControl w:val="0"/>
        <w:autoSpaceDE w:val="0"/>
        <w:autoSpaceDN w:val="0"/>
        <w:adjustRightInd w:val="0"/>
        <w:rPr>
          <w:b/>
          <w:bCs/>
          <w:spacing w:val="24"/>
          <w:kern w:val="1"/>
        </w:rPr>
      </w:pPr>
    </w:p>
    <w:p w14:paraId="71728885" w14:textId="416F2B9C" w:rsidR="00041CBC" w:rsidRPr="00041CBC" w:rsidRDefault="00041CBC">
      <w:pPr>
        <w:widowControl w:val="0"/>
        <w:autoSpaceDE w:val="0"/>
        <w:autoSpaceDN w:val="0"/>
        <w:adjustRightInd w:val="0"/>
        <w:rPr>
          <w:spacing w:val="5"/>
          <w:kern w:val="1"/>
        </w:rPr>
      </w:pPr>
      <w:r w:rsidRPr="00041CBC">
        <w:rPr>
          <w:spacing w:val="5"/>
          <w:kern w:val="1"/>
        </w:rPr>
        <w:t xml:space="preserve">If we need to calculate the accuracy we need to </w:t>
      </w:r>
      <w:r>
        <w:rPr>
          <w:spacing w:val="5"/>
          <w:kern w:val="1"/>
        </w:rPr>
        <w:t xml:space="preserve">know the labels assigned to the clusters. NMIS takes that into account so for our case, we can do with NMIS instead of the accuracy. </w:t>
      </w:r>
    </w:p>
    <w:p w14:paraId="5FB1C327" w14:textId="77777777" w:rsidR="00041CBC" w:rsidRDefault="00041CBC">
      <w:pPr>
        <w:widowControl w:val="0"/>
        <w:autoSpaceDE w:val="0"/>
        <w:autoSpaceDN w:val="0"/>
        <w:adjustRightInd w:val="0"/>
        <w:rPr>
          <w:b/>
          <w:bCs/>
          <w:spacing w:val="24"/>
          <w:kern w:val="1"/>
        </w:rPr>
      </w:pPr>
    </w:p>
    <w:p w14:paraId="698AB404" w14:textId="2DDA1894" w:rsidR="00B90B14" w:rsidRDefault="009C4BB8">
      <w:pPr>
        <w:widowControl w:val="0"/>
        <w:autoSpaceDE w:val="0"/>
        <w:autoSpaceDN w:val="0"/>
        <w:adjustRightInd w:val="0"/>
        <w:rPr>
          <w:b/>
          <w:bCs/>
          <w:spacing w:val="24"/>
          <w:kern w:val="1"/>
        </w:rPr>
      </w:pPr>
      <w:r>
        <w:rPr>
          <w:b/>
          <w:bCs/>
          <w:spacing w:val="24"/>
          <w:kern w:val="1"/>
        </w:rPr>
        <w:t>7</w:t>
      </w:r>
      <w:r w:rsidR="00B90B14" w:rsidRPr="00B90B14">
        <w:rPr>
          <w:b/>
          <w:bCs/>
          <w:spacing w:val="24"/>
          <w:kern w:val="1"/>
        </w:rPr>
        <w:t>.1</w:t>
      </w:r>
      <w:r w:rsidR="00B27281">
        <w:rPr>
          <w:b/>
          <w:bCs/>
          <w:spacing w:val="24"/>
          <w:kern w:val="1"/>
        </w:rPr>
        <w:t>.1</w:t>
      </w:r>
      <w:r w:rsidR="00B90B14" w:rsidRPr="00B90B14">
        <w:rPr>
          <w:b/>
          <w:bCs/>
          <w:spacing w:val="24"/>
          <w:kern w:val="1"/>
        </w:rPr>
        <w:t xml:space="preserve"> Understanding the results</w:t>
      </w:r>
    </w:p>
    <w:p w14:paraId="5B24E596" w14:textId="77777777" w:rsidR="009677DB" w:rsidRDefault="00563759" w:rsidP="002707C8">
      <w:pPr>
        <w:widowControl w:val="0"/>
        <w:autoSpaceDE w:val="0"/>
        <w:autoSpaceDN w:val="0"/>
        <w:adjustRightInd w:val="0"/>
        <w:rPr>
          <w:spacing w:val="5"/>
          <w:kern w:val="1"/>
        </w:rPr>
      </w:pPr>
      <w:r>
        <w:rPr>
          <w:spacing w:val="5"/>
          <w:kern w:val="1"/>
        </w:rPr>
        <w:t xml:space="preserve"> </w:t>
      </w:r>
    </w:p>
    <w:tbl>
      <w:tblPr>
        <w:tblW w:w="4800" w:type="dxa"/>
        <w:jc w:val="center"/>
        <w:tblLook w:val="04A0" w:firstRow="1" w:lastRow="0" w:firstColumn="1" w:lastColumn="0" w:noHBand="0" w:noVBand="1"/>
      </w:tblPr>
      <w:tblGrid>
        <w:gridCol w:w="2760"/>
        <w:gridCol w:w="1035"/>
        <w:gridCol w:w="1020"/>
      </w:tblGrid>
      <w:tr w:rsidR="0090438E" w:rsidRPr="0090438E" w14:paraId="28D971AD" w14:textId="77777777" w:rsidTr="0090438E">
        <w:trPr>
          <w:trHeight w:val="293"/>
          <w:jc w:val="center"/>
        </w:trPr>
        <w:tc>
          <w:tcPr>
            <w:tcW w:w="27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4304E5D" w14:textId="77777777" w:rsidR="0090438E" w:rsidRPr="0090438E" w:rsidRDefault="0090438E" w:rsidP="0090438E">
            <w:pPr>
              <w:rPr>
                <w:rFonts w:ascii="Calibri" w:hAnsi="Calibri" w:cs="Calibri"/>
                <w:color w:val="000000"/>
                <w:sz w:val="22"/>
                <w:szCs w:val="22"/>
                <w:lang w:val="en-IN" w:eastAsia="en-IN"/>
              </w:rPr>
            </w:pPr>
            <w:r w:rsidRPr="0090438E">
              <w:rPr>
                <w:rFonts w:ascii="Calibri" w:hAnsi="Calibri" w:cs="Calibri"/>
                <w:color w:val="000000"/>
                <w:sz w:val="22"/>
                <w:szCs w:val="22"/>
                <w:lang w:val="en-IN" w:eastAsia="en-IN"/>
              </w:rPr>
              <w:t> </w:t>
            </w:r>
          </w:p>
        </w:tc>
        <w:tc>
          <w:tcPr>
            <w:tcW w:w="1020" w:type="dxa"/>
            <w:tcBorders>
              <w:top w:val="single" w:sz="8" w:space="0" w:color="auto"/>
              <w:left w:val="nil"/>
              <w:bottom w:val="single" w:sz="8" w:space="0" w:color="auto"/>
              <w:right w:val="single" w:sz="8" w:space="0" w:color="auto"/>
            </w:tcBorders>
            <w:shd w:val="clear" w:color="auto" w:fill="auto"/>
            <w:noWrap/>
            <w:vAlign w:val="bottom"/>
            <w:hideMark/>
          </w:tcPr>
          <w:p w14:paraId="7C3B32A7" w14:textId="77777777" w:rsidR="0090438E" w:rsidRPr="0090438E" w:rsidRDefault="0090438E" w:rsidP="0090438E">
            <w:pPr>
              <w:rPr>
                <w:rFonts w:ascii="Calibri" w:hAnsi="Calibri" w:cs="Calibri"/>
                <w:b/>
                <w:bCs/>
                <w:color w:val="000000"/>
                <w:sz w:val="22"/>
                <w:szCs w:val="22"/>
                <w:lang w:val="en-IN" w:eastAsia="en-IN"/>
              </w:rPr>
            </w:pPr>
            <w:r w:rsidRPr="0090438E">
              <w:rPr>
                <w:rFonts w:ascii="Calibri" w:hAnsi="Calibri" w:cs="Calibri"/>
                <w:b/>
                <w:bCs/>
                <w:color w:val="000000"/>
                <w:sz w:val="22"/>
                <w:szCs w:val="22"/>
                <w:lang w:val="en-IN" w:eastAsia="en-IN"/>
              </w:rPr>
              <w:t>Accuracy</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6132E07" w14:textId="256F5242" w:rsidR="0090438E" w:rsidRPr="0090438E" w:rsidRDefault="0090438E" w:rsidP="0090438E">
            <w:pPr>
              <w:rPr>
                <w:rFonts w:ascii="Calibri" w:hAnsi="Calibri" w:cs="Calibri"/>
                <w:b/>
                <w:bCs/>
                <w:color w:val="000000"/>
                <w:sz w:val="22"/>
                <w:szCs w:val="22"/>
                <w:lang w:val="en-IN" w:eastAsia="en-IN"/>
              </w:rPr>
            </w:pPr>
            <w:r w:rsidRPr="0090438E">
              <w:rPr>
                <w:rFonts w:ascii="Calibri" w:hAnsi="Calibri" w:cs="Calibri"/>
                <w:b/>
                <w:bCs/>
                <w:color w:val="000000"/>
                <w:sz w:val="22"/>
                <w:szCs w:val="22"/>
                <w:lang w:val="en-IN" w:eastAsia="en-IN"/>
              </w:rPr>
              <w:t>NMI</w:t>
            </w:r>
            <w:r w:rsidR="00041CBC">
              <w:rPr>
                <w:rFonts w:ascii="Calibri" w:hAnsi="Calibri" w:cs="Calibri"/>
                <w:b/>
                <w:bCs/>
                <w:color w:val="000000"/>
                <w:sz w:val="22"/>
                <w:szCs w:val="22"/>
                <w:lang w:val="en-IN" w:eastAsia="en-IN"/>
              </w:rPr>
              <w:t>S</w:t>
            </w:r>
          </w:p>
        </w:tc>
      </w:tr>
      <w:tr w:rsidR="0090438E" w:rsidRPr="0090438E" w14:paraId="3308E061" w14:textId="77777777" w:rsidTr="0090438E">
        <w:trPr>
          <w:trHeight w:val="293"/>
          <w:jc w:val="center"/>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38EAB6FD" w14:textId="77777777" w:rsidR="0090438E" w:rsidRPr="0090438E" w:rsidRDefault="0090438E" w:rsidP="0090438E">
            <w:pPr>
              <w:rPr>
                <w:rFonts w:ascii="Calibri" w:hAnsi="Calibri" w:cs="Calibri"/>
                <w:b/>
                <w:bCs/>
                <w:color w:val="000000"/>
                <w:sz w:val="22"/>
                <w:szCs w:val="22"/>
                <w:lang w:val="en-IN" w:eastAsia="en-IN"/>
              </w:rPr>
            </w:pPr>
            <w:r w:rsidRPr="0090438E">
              <w:rPr>
                <w:rFonts w:ascii="Calibri" w:hAnsi="Calibri" w:cs="Calibri"/>
                <w:b/>
                <w:bCs/>
                <w:color w:val="000000"/>
                <w:sz w:val="22"/>
                <w:szCs w:val="22"/>
                <w:lang w:val="en-IN" w:eastAsia="en-IN"/>
              </w:rPr>
              <w:t>Kmeans</w:t>
            </w:r>
          </w:p>
        </w:tc>
        <w:tc>
          <w:tcPr>
            <w:tcW w:w="1020" w:type="dxa"/>
            <w:tcBorders>
              <w:top w:val="nil"/>
              <w:left w:val="nil"/>
              <w:bottom w:val="single" w:sz="8" w:space="0" w:color="auto"/>
              <w:right w:val="single" w:sz="8" w:space="0" w:color="auto"/>
            </w:tcBorders>
            <w:shd w:val="clear" w:color="auto" w:fill="auto"/>
            <w:noWrap/>
            <w:vAlign w:val="bottom"/>
            <w:hideMark/>
          </w:tcPr>
          <w:p w14:paraId="1F7AEA25" w14:textId="047B916A" w:rsidR="0090438E" w:rsidRPr="0090438E" w:rsidRDefault="0090438E" w:rsidP="0090438E">
            <w:pPr>
              <w:rPr>
                <w:rFonts w:ascii="Calibri" w:hAnsi="Calibri" w:cs="Calibri"/>
                <w:color w:val="000000"/>
                <w:sz w:val="22"/>
                <w:szCs w:val="22"/>
                <w:lang w:val="en-IN" w:eastAsia="en-IN"/>
              </w:rPr>
            </w:pPr>
            <w:r w:rsidRPr="0090438E">
              <w:rPr>
                <w:rFonts w:ascii="Calibri" w:hAnsi="Calibri" w:cs="Calibri"/>
                <w:color w:val="000000"/>
                <w:sz w:val="22"/>
                <w:szCs w:val="22"/>
                <w:lang w:val="en-IN" w:eastAsia="en-IN"/>
              </w:rPr>
              <w:t> </w:t>
            </w:r>
            <w:r w:rsidR="002F3C59" w:rsidRPr="002F3C59">
              <w:rPr>
                <w:rFonts w:ascii="Calibri" w:hAnsi="Calibri" w:cs="Calibri"/>
                <w:color w:val="000000"/>
                <w:sz w:val="22"/>
                <w:szCs w:val="22"/>
                <w:lang w:val="en-IN" w:eastAsia="en-IN"/>
              </w:rPr>
              <w:t>0.5</w:t>
            </w:r>
            <w:r w:rsidR="00C603B0">
              <w:rPr>
                <w:rFonts w:ascii="Calibri" w:hAnsi="Calibri" w:cs="Calibri"/>
                <w:color w:val="000000"/>
                <w:sz w:val="22"/>
                <w:szCs w:val="22"/>
                <w:lang w:val="en-IN" w:eastAsia="en-IN"/>
              </w:rPr>
              <w:t>6</w:t>
            </w:r>
          </w:p>
        </w:tc>
        <w:tc>
          <w:tcPr>
            <w:tcW w:w="1020" w:type="dxa"/>
            <w:tcBorders>
              <w:top w:val="nil"/>
              <w:left w:val="nil"/>
              <w:bottom w:val="single" w:sz="8" w:space="0" w:color="auto"/>
              <w:right w:val="single" w:sz="8" w:space="0" w:color="auto"/>
            </w:tcBorders>
            <w:shd w:val="clear" w:color="auto" w:fill="auto"/>
            <w:noWrap/>
            <w:vAlign w:val="center"/>
            <w:hideMark/>
          </w:tcPr>
          <w:p w14:paraId="497545F0" w14:textId="52BFD544" w:rsidR="0090438E" w:rsidRPr="0090438E" w:rsidRDefault="0090438E" w:rsidP="0090438E">
            <w:pPr>
              <w:jc w:val="center"/>
              <w:rPr>
                <w:rFonts w:ascii="Calibri" w:hAnsi="Calibri" w:cs="Calibri"/>
                <w:color w:val="000000"/>
                <w:sz w:val="22"/>
                <w:szCs w:val="22"/>
                <w:lang w:val="en-IN" w:eastAsia="en-IN"/>
              </w:rPr>
            </w:pPr>
            <w:r w:rsidRPr="0090438E">
              <w:rPr>
                <w:rFonts w:ascii="Calibri" w:hAnsi="Calibri" w:cs="Calibri"/>
                <w:color w:val="000000"/>
                <w:sz w:val="22"/>
                <w:szCs w:val="22"/>
                <w:lang w:val="en-IN" w:eastAsia="en-IN"/>
              </w:rPr>
              <w:t> </w:t>
            </w:r>
            <w:r w:rsidR="00C603B0" w:rsidRPr="00C603B0">
              <w:rPr>
                <w:rFonts w:ascii="Calibri" w:hAnsi="Calibri" w:cs="Calibri"/>
                <w:color w:val="000000"/>
                <w:sz w:val="22"/>
                <w:szCs w:val="22"/>
                <w:lang w:val="en-IN" w:eastAsia="en-IN"/>
              </w:rPr>
              <w:t>0.5123</w:t>
            </w:r>
          </w:p>
        </w:tc>
      </w:tr>
      <w:tr w:rsidR="0090438E" w:rsidRPr="0090438E" w14:paraId="3816052B" w14:textId="77777777" w:rsidTr="0090438E">
        <w:trPr>
          <w:trHeight w:val="293"/>
          <w:jc w:val="center"/>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7694BB0F" w14:textId="77777777" w:rsidR="0090438E" w:rsidRPr="0090438E" w:rsidRDefault="0090438E" w:rsidP="0090438E">
            <w:pPr>
              <w:rPr>
                <w:rFonts w:ascii="Calibri" w:hAnsi="Calibri" w:cs="Calibri"/>
                <w:b/>
                <w:bCs/>
                <w:color w:val="000000"/>
                <w:sz w:val="22"/>
                <w:szCs w:val="22"/>
                <w:lang w:val="en-IN" w:eastAsia="en-IN"/>
              </w:rPr>
            </w:pPr>
            <w:r w:rsidRPr="0090438E">
              <w:rPr>
                <w:rFonts w:ascii="Calibri" w:hAnsi="Calibri" w:cs="Calibri"/>
                <w:b/>
                <w:bCs/>
                <w:color w:val="000000"/>
                <w:sz w:val="22"/>
                <w:szCs w:val="22"/>
                <w:lang w:val="en-IN" w:eastAsia="en-IN"/>
              </w:rPr>
              <w:t>Auto Encoder with Kmeans</w:t>
            </w:r>
          </w:p>
        </w:tc>
        <w:tc>
          <w:tcPr>
            <w:tcW w:w="1020" w:type="dxa"/>
            <w:tcBorders>
              <w:top w:val="nil"/>
              <w:left w:val="nil"/>
              <w:bottom w:val="single" w:sz="8" w:space="0" w:color="auto"/>
              <w:right w:val="single" w:sz="8" w:space="0" w:color="auto"/>
            </w:tcBorders>
            <w:shd w:val="clear" w:color="auto" w:fill="auto"/>
            <w:noWrap/>
            <w:vAlign w:val="bottom"/>
            <w:hideMark/>
          </w:tcPr>
          <w:p w14:paraId="42D915C7" w14:textId="77777777" w:rsidR="0090438E" w:rsidRPr="0090438E" w:rsidRDefault="0090438E" w:rsidP="0090438E">
            <w:pPr>
              <w:rPr>
                <w:rFonts w:ascii="Calibri" w:hAnsi="Calibri" w:cs="Calibri"/>
                <w:color w:val="000000"/>
                <w:sz w:val="22"/>
                <w:szCs w:val="22"/>
                <w:lang w:val="en-IN" w:eastAsia="en-IN"/>
              </w:rPr>
            </w:pPr>
            <w:r w:rsidRPr="0090438E">
              <w:rPr>
                <w:rFonts w:ascii="Calibri" w:hAnsi="Calibri" w:cs="Calibri"/>
                <w:color w:val="000000"/>
                <w:sz w:val="22"/>
                <w:szCs w:val="22"/>
                <w:lang w:val="en-IN" w:eastAsia="en-IN"/>
              </w:rPr>
              <w:t> </w:t>
            </w:r>
          </w:p>
        </w:tc>
        <w:tc>
          <w:tcPr>
            <w:tcW w:w="1020" w:type="dxa"/>
            <w:tcBorders>
              <w:top w:val="nil"/>
              <w:left w:val="nil"/>
              <w:bottom w:val="single" w:sz="8" w:space="0" w:color="auto"/>
              <w:right w:val="single" w:sz="8" w:space="0" w:color="auto"/>
            </w:tcBorders>
            <w:shd w:val="clear" w:color="auto" w:fill="auto"/>
            <w:noWrap/>
            <w:vAlign w:val="center"/>
            <w:hideMark/>
          </w:tcPr>
          <w:p w14:paraId="1D25395A" w14:textId="7C278C95" w:rsidR="0090438E" w:rsidRPr="0090438E" w:rsidRDefault="003D78ED" w:rsidP="0090438E">
            <w:pPr>
              <w:jc w:val="center"/>
              <w:rPr>
                <w:rFonts w:ascii="Calibri" w:hAnsi="Calibri" w:cs="Calibri"/>
                <w:color w:val="000000"/>
                <w:sz w:val="22"/>
                <w:szCs w:val="22"/>
                <w:lang w:val="en-IN" w:eastAsia="en-IN"/>
              </w:rPr>
            </w:pPr>
            <w:r w:rsidRPr="003D78ED">
              <w:rPr>
                <w:rFonts w:ascii="Calibri" w:hAnsi="Calibri" w:cs="Calibri"/>
                <w:color w:val="000000"/>
                <w:sz w:val="22"/>
                <w:szCs w:val="22"/>
                <w:lang w:val="en-IN" w:eastAsia="en-IN"/>
              </w:rPr>
              <w:t>0.5323</w:t>
            </w:r>
          </w:p>
        </w:tc>
      </w:tr>
      <w:tr w:rsidR="0090438E" w:rsidRPr="0090438E" w14:paraId="2330562F" w14:textId="77777777" w:rsidTr="0090438E">
        <w:trPr>
          <w:trHeight w:val="293"/>
          <w:jc w:val="center"/>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3FD1036F" w14:textId="77777777" w:rsidR="0090438E" w:rsidRPr="0090438E" w:rsidRDefault="0090438E" w:rsidP="0090438E">
            <w:pPr>
              <w:rPr>
                <w:rFonts w:ascii="Calibri" w:hAnsi="Calibri" w:cs="Calibri"/>
                <w:b/>
                <w:bCs/>
                <w:color w:val="000000"/>
                <w:sz w:val="22"/>
                <w:szCs w:val="22"/>
                <w:lang w:val="en-IN" w:eastAsia="en-IN"/>
              </w:rPr>
            </w:pPr>
            <w:r w:rsidRPr="0090438E">
              <w:rPr>
                <w:rFonts w:ascii="Calibri" w:hAnsi="Calibri" w:cs="Calibri"/>
                <w:b/>
                <w:bCs/>
                <w:color w:val="000000"/>
                <w:sz w:val="22"/>
                <w:szCs w:val="22"/>
                <w:lang w:val="en-IN" w:eastAsia="en-IN"/>
              </w:rPr>
              <w:t>Auto Encoder with GMM</w:t>
            </w:r>
          </w:p>
        </w:tc>
        <w:tc>
          <w:tcPr>
            <w:tcW w:w="1020" w:type="dxa"/>
            <w:tcBorders>
              <w:top w:val="nil"/>
              <w:left w:val="nil"/>
              <w:bottom w:val="single" w:sz="8" w:space="0" w:color="auto"/>
              <w:right w:val="single" w:sz="8" w:space="0" w:color="auto"/>
            </w:tcBorders>
            <w:shd w:val="clear" w:color="auto" w:fill="auto"/>
            <w:noWrap/>
            <w:vAlign w:val="bottom"/>
            <w:hideMark/>
          </w:tcPr>
          <w:p w14:paraId="507D97BC" w14:textId="77777777" w:rsidR="0090438E" w:rsidRPr="0090438E" w:rsidRDefault="0090438E" w:rsidP="0090438E">
            <w:pPr>
              <w:rPr>
                <w:rFonts w:ascii="Calibri" w:hAnsi="Calibri" w:cs="Calibri"/>
                <w:color w:val="000000"/>
                <w:sz w:val="22"/>
                <w:szCs w:val="22"/>
                <w:lang w:val="en-IN" w:eastAsia="en-IN"/>
              </w:rPr>
            </w:pPr>
            <w:r w:rsidRPr="0090438E">
              <w:rPr>
                <w:rFonts w:ascii="Calibri" w:hAnsi="Calibri" w:cs="Calibri"/>
                <w:color w:val="000000"/>
                <w:sz w:val="22"/>
                <w:szCs w:val="22"/>
                <w:lang w:val="en-IN" w:eastAsia="en-IN"/>
              </w:rPr>
              <w:t> </w:t>
            </w:r>
          </w:p>
        </w:tc>
        <w:tc>
          <w:tcPr>
            <w:tcW w:w="1020" w:type="dxa"/>
            <w:tcBorders>
              <w:top w:val="nil"/>
              <w:left w:val="nil"/>
              <w:bottom w:val="single" w:sz="8" w:space="0" w:color="auto"/>
              <w:right w:val="single" w:sz="8" w:space="0" w:color="auto"/>
            </w:tcBorders>
            <w:shd w:val="clear" w:color="auto" w:fill="auto"/>
            <w:noWrap/>
            <w:vAlign w:val="center"/>
            <w:hideMark/>
          </w:tcPr>
          <w:p w14:paraId="7D32DC0A" w14:textId="49AF0922" w:rsidR="0090438E" w:rsidRPr="0090438E" w:rsidRDefault="0090438E" w:rsidP="0090438E">
            <w:pPr>
              <w:jc w:val="center"/>
              <w:rPr>
                <w:rFonts w:ascii="Calibri" w:hAnsi="Calibri" w:cs="Calibri"/>
                <w:color w:val="000000"/>
                <w:sz w:val="22"/>
                <w:szCs w:val="22"/>
                <w:lang w:val="en-IN" w:eastAsia="en-IN"/>
              </w:rPr>
            </w:pPr>
            <w:r w:rsidRPr="0090438E">
              <w:rPr>
                <w:rFonts w:ascii="Calibri" w:hAnsi="Calibri" w:cs="Calibri"/>
                <w:color w:val="000000"/>
                <w:sz w:val="22"/>
                <w:szCs w:val="22"/>
                <w:lang w:val="en-IN" w:eastAsia="en-IN"/>
              </w:rPr>
              <w:t>0.5</w:t>
            </w:r>
            <w:r w:rsidR="00275149">
              <w:rPr>
                <w:rFonts w:ascii="Calibri" w:hAnsi="Calibri" w:cs="Calibri"/>
                <w:color w:val="000000"/>
                <w:sz w:val="22"/>
                <w:szCs w:val="22"/>
                <w:lang w:val="en-IN" w:eastAsia="en-IN"/>
              </w:rPr>
              <w:t>152</w:t>
            </w:r>
          </w:p>
        </w:tc>
      </w:tr>
    </w:tbl>
    <w:p w14:paraId="543D552E" w14:textId="59EC5926" w:rsidR="00563759" w:rsidRDefault="00563759" w:rsidP="002707C8">
      <w:pPr>
        <w:widowControl w:val="0"/>
        <w:autoSpaceDE w:val="0"/>
        <w:autoSpaceDN w:val="0"/>
        <w:adjustRightInd w:val="0"/>
        <w:rPr>
          <w:spacing w:val="5"/>
          <w:kern w:val="1"/>
        </w:rPr>
      </w:pPr>
    </w:p>
    <w:p w14:paraId="33F15E0B" w14:textId="6896A437" w:rsidR="00667588" w:rsidRDefault="0011183B" w:rsidP="00FF55AF">
      <w:pPr>
        <w:widowControl w:val="0"/>
        <w:autoSpaceDE w:val="0"/>
        <w:autoSpaceDN w:val="0"/>
        <w:adjustRightInd w:val="0"/>
        <w:rPr>
          <w:b/>
          <w:bCs/>
          <w:spacing w:val="24"/>
          <w:kern w:val="1"/>
        </w:rPr>
      </w:pPr>
      <w:r>
        <w:rPr>
          <w:b/>
          <w:bCs/>
          <w:spacing w:val="24"/>
          <w:kern w:val="1"/>
        </w:rPr>
        <w:t>7</w:t>
      </w:r>
      <w:r w:rsidRPr="00B90B14">
        <w:rPr>
          <w:b/>
          <w:bCs/>
          <w:spacing w:val="24"/>
          <w:kern w:val="1"/>
        </w:rPr>
        <w:t>.</w:t>
      </w:r>
      <w:r>
        <w:rPr>
          <w:b/>
          <w:bCs/>
          <w:spacing w:val="24"/>
          <w:kern w:val="1"/>
        </w:rPr>
        <w:t>2</w:t>
      </w:r>
      <w:r w:rsidRPr="00B90B14">
        <w:rPr>
          <w:b/>
          <w:bCs/>
          <w:spacing w:val="24"/>
          <w:kern w:val="1"/>
        </w:rPr>
        <w:t xml:space="preserve"> </w:t>
      </w:r>
      <w:r>
        <w:rPr>
          <w:b/>
          <w:bCs/>
          <w:spacing w:val="24"/>
          <w:kern w:val="1"/>
        </w:rPr>
        <w:t>Confusion Matrix</w:t>
      </w:r>
    </w:p>
    <w:p w14:paraId="7626CDC2" w14:textId="5CE83A55" w:rsidR="0011183B" w:rsidRDefault="0011183B" w:rsidP="00FF55AF">
      <w:pPr>
        <w:widowControl w:val="0"/>
        <w:autoSpaceDE w:val="0"/>
        <w:autoSpaceDN w:val="0"/>
        <w:adjustRightInd w:val="0"/>
        <w:rPr>
          <w:b/>
          <w:bCs/>
          <w:spacing w:val="24"/>
          <w:kern w:val="1"/>
        </w:rPr>
      </w:pPr>
    </w:p>
    <w:p w14:paraId="7FF0A223" w14:textId="3AB5B19E" w:rsidR="009E17D0" w:rsidRPr="005B3C82" w:rsidRDefault="009E17D0" w:rsidP="009E17D0">
      <w:pPr>
        <w:widowControl w:val="0"/>
        <w:autoSpaceDE w:val="0"/>
        <w:autoSpaceDN w:val="0"/>
        <w:adjustRightInd w:val="0"/>
        <w:rPr>
          <w:b/>
          <w:bCs/>
          <w:spacing w:val="24"/>
          <w:kern w:val="1"/>
        </w:rPr>
      </w:pPr>
      <w:r w:rsidRPr="005B3C82">
        <w:rPr>
          <w:b/>
          <w:bCs/>
          <w:spacing w:val="24"/>
          <w:kern w:val="1"/>
        </w:rPr>
        <w:t>7.2.1 KMeans</w:t>
      </w:r>
      <w:r w:rsidR="00DF612C">
        <w:rPr>
          <w:b/>
          <w:bCs/>
          <w:spacing w:val="24"/>
          <w:kern w:val="1"/>
        </w:rPr>
        <w:t xml:space="preserve"> with NMIS</w:t>
      </w:r>
      <w:r w:rsidRPr="005B3C82">
        <w:rPr>
          <w:b/>
          <w:bCs/>
          <w:spacing w:val="24"/>
          <w:kern w:val="1"/>
        </w:rPr>
        <w:t>:</w:t>
      </w:r>
    </w:p>
    <w:p w14:paraId="58C9B9D0" w14:textId="6BEDCB7B" w:rsidR="009E17D0" w:rsidRDefault="009E17D0" w:rsidP="009E17D0">
      <w:pPr>
        <w:widowControl w:val="0"/>
        <w:autoSpaceDE w:val="0"/>
        <w:autoSpaceDN w:val="0"/>
        <w:adjustRightInd w:val="0"/>
        <w:rPr>
          <w:spacing w:val="5"/>
          <w:kern w:val="1"/>
        </w:rPr>
      </w:pPr>
    </w:p>
    <w:p w14:paraId="3DAA2541" w14:textId="78686A7A" w:rsidR="009E17D0" w:rsidRPr="009E17D0" w:rsidRDefault="009E17D0" w:rsidP="009E17D0">
      <w:pPr>
        <w:widowControl w:val="0"/>
        <w:autoSpaceDE w:val="0"/>
        <w:autoSpaceDN w:val="0"/>
        <w:adjustRightInd w:val="0"/>
        <w:rPr>
          <w:spacing w:val="5"/>
          <w:kern w:val="1"/>
        </w:rPr>
      </w:pPr>
      <w:r w:rsidRPr="009E17D0">
        <w:rPr>
          <w:spacing w:val="5"/>
          <w:kern w:val="1"/>
        </w:rPr>
        <w:t>[[ 29   0 587   6 244   1   5  94   0  34]</w:t>
      </w:r>
    </w:p>
    <w:p w14:paraId="436405C1"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[890   0  50   0  29   0   0  22   0   9]</w:t>
      </w:r>
    </w:p>
    <w:p w14:paraId="6F3DA077"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4   0  19   4 342   0   4  61   0 566]</w:t>
      </w:r>
    </w:p>
    <w:p w14:paraId="2A41EFE4"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[503   0 277   2 111   0   3  94   0  10]</w:t>
      </w:r>
    </w:p>
    <w:p w14:paraId="3E9CBEA4"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[ 27   0 136   4 159   0   5  42   0 627]</w:t>
      </w:r>
    </w:p>
    <w:p w14:paraId="1E4A77FD"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0  45   0   0   6 227   0 650  72   0]</w:t>
      </w:r>
    </w:p>
    <w:p w14:paraId="29E9F9A8"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[ 12   0 189  15 358   0   0 115   0 311]</w:t>
      </w:r>
    </w:p>
    <w:p w14:paraId="101B6638"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0   2   0   0   0 784   0  62 152   0]</w:t>
      </w:r>
    </w:p>
    <w:p w14:paraId="062D3110"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6   1   3 353  35  39 408  84  10  61]</w:t>
      </w:r>
    </w:p>
    <w:p w14:paraId="5412B215" w14:textId="4EC22FC3" w:rsidR="009E17D0" w:rsidRDefault="009E17D0" w:rsidP="009E17D0">
      <w:pPr>
        <w:widowControl w:val="0"/>
        <w:autoSpaceDE w:val="0"/>
        <w:autoSpaceDN w:val="0"/>
        <w:adjustRightInd w:val="0"/>
        <w:rPr>
          <w:spacing w:val="5"/>
          <w:kern w:val="1"/>
        </w:rPr>
      </w:pPr>
      <w:r w:rsidRPr="009E17D0">
        <w:rPr>
          <w:spacing w:val="5"/>
          <w:kern w:val="1"/>
        </w:rPr>
        <w:t xml:space="preserve"> [  0 423   0   0   4  23   2  29 519   0]]</w:t>
      </w:r>
    </w:p>
    <w:p w14:paraId="0AAF2FF3" w14:textId="070AC454" w:rsidR="00D1572F" w:rsidRDefault="00D1572F" w:rsidP="009E17D0">
      <w:pPr>
        <w:widowControl w:val="0"/>
        <w:autoSpaceDE w:val="0"/>
        <w:autoSpaceDN w:val="0"/>
        <w:adjustRightInd w:val="0"/>
        <w:rPr>
          <w:spacing w:val="5"/>
          <w:kern w:val="1"/>
        </w:rPr>
      </w:pPr>
    </w:p>
    <w:p w14:paraId="56AFCDEA" w14:textId="77777777" w:rsidR="00D1572F" w:rsidRPr="00D1572F" w:rsidRDefault="00D1572F" w:rsidP="00D1572F">
      <w:pPr>
        <w:widowControl w:val="0"/>
        <w:autoSpaceDE w:val="0"/>
        <w:autoSpaceDN w:val="0"/>
        <w:adjustRightInd w:val="0"/>
        <w:rPr>
          <w:spacing w:val="5"/>
          <w:kern w:val="1"/>
        </w:rPr>
      </w:pPr>
      <w:r w:rsidRPr="00D1572F">
        <w:rPr>
          <w:spacing w:val="5"/>
          <w:kern w:val="1"/>
        </w:rPr>
        <w:t>CLASSIFICATION REPORT</w:t>
      </w:r>
    </w:p>
    <w:p w14:paraId="317B5BE8"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precision    recall  f1-score   support</w:t>
      </w:r>
    </w:p>
    <w:p w14:paraId="64819B36" w14:textId="77777777" w:rsidR="00D1572F" w:rsidRPr="00D1572F" w:rsidRDefault="00D1572F" w:rsidP="00D1572F">
      <w:pPr>
        <w:widowControl w:val="0"/>
        <w:autoSpaceDE w:val="0"/>
        <w:autoSpaceDN w:val="0"/>
        <w:adjustRightInd w:val="0"/>
        <w:rPr>
          <w:spacing w:val="5"/>
          <w:kern w:val="1"/>
        </w:rPr>
      </w:pPr>
    </w:p>
    <w:p w14:paraId="5B2C4ED7"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0       0.47      0.58      0.52      1000</w:t>
      </w:r>
    </w:p>
    <w:p w14:paraId="4DD98158"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1       0.02      0.02      0.02      1000</w:t>
      </w:r>
    </w:p>
    <w:p w14:paraId="2C43F4BF"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2       0.27      0.34      0.30      1000</w:t>
      </w:r>
    </w:p>
    <w:p w14:paraId="46110CD1"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3       0.34      0.50      0.41      1000</w:t>
      </w:r>
    </w:p>
    <w:p w14:paraId="17258811"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4       0.00      0.00      0.00      1000</w:t>
      </w:r>
    </w:p>
    <w:p w14:paraId="15E1BB5C"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5       0.00      0.00      0.00      1000</w:t>
      </w:r>
    </w:p>
    <w:p w14:paraId="0FDD8155" w14:textId="77777777" w:rsidR="00D1572F" w:rsidRPr="00D1572F" w:rsidRDefault="00D1572F" w:rsidP="00D1572F">
      <w:pPr>
        <w:widowControl w:val="0"/>
        <w:autoSpaceDE w:val="0"/>
        <w:autoSpaceDN w:val="0"/>
        <w:adjustRightInd w:val="0"/>
        <w:rPr>
          <w:spacing w:val="5"/>
          <w:kern w:val="1"/>
        </w:rPr>
      </w:pPr>
      <w:r w:rsidRPr="00D1572F">
        <w:rPr>
          <w:spacing w:val="5"/>
          <w:kern w:val="1"/>
        </w:rPr>
        <w:lastRenderedPageBreak/>
        <w:t xml:space="preserve">           6       0.19      0.31      0.24      1000</w:t>
      </w:r>
    </w:p>
    <w:p w14:paraId="3FB7433D"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7       0.20      0.15      0.17      1000</w:t>
      </w:r>
    </w:p>
    <w:p w14:paraId="749B5F30"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8       0.96      0.41      0.57      1000</w:t>
      </w:r>
    </w:p>
    <w:p w14:paraId="079FA116"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9       0.02      0.02      0.02      1000</w:t>
      </w:r>
    </w:p>
    <w:p w14:paraId="11F38B28" w14:textId="77777777" w:rsidR="00D1572F" w:rsidRPr="00D1572F" w:rsidRDefault="00D1572F" w:rsidP="00D1572F">
      <w:pPr>
        <w:widowControl w:val="0"/>
        <w:autoSpaceDE w:val="0"/>
        <w:autoSpaceDN w:val="0"/>
        <w:adjustRightInd w:val="0"/>
        <w:rPr>
          <w:spacing w:val="5"/>
          <w:kern w:val="1"/>
        </w:rPr>
      </w:pPr>
    </w:p>
    <w:p w14:paraId="472E3FEB"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accuracy                           0.23     10000</w:t>
      </w:r>
    </w:p>
    <w:p w14:paraId="5456F1A9" w14:textId="77777777" w:rsidR="00D1572F" w:rsidRPr="00D1572F" w:rsidRDefault="00D1572F" w:rsidP="00D1572F">
      <w:pPr>
        <w:widowControl w:val="0"/>
        <w:autoSpaceDE w:val="0"/>
        <w:autoSpaceDN w:val="0"/>
        <w:adjustRightInd w:val="0"/>
        <w:rPr>
          <w:spacing w:val="5"/>
          <w:kern w:val="1"/>
        </w:rPr>
      </w:pPr>
      <w:r w:rsidRPr="00D1572F">
        <w:rPr>
          <w:spacing w:val="5"/>
          <w:kern w:val="1"/>
        </w:rPr>
        <w:t xml:space="preserve">   macro avg       0.25      0.23      0.22     10000</w:t>
      </w:r>
    </w:p>
    <w:p w14:paraId="431A858F" w14:textId="2681D1B0" w:rsidR="00D1572F" w:rsidRDefault="00D1572F" w:rsidP="00D1572F">
      <w:pPr>
        <w:widowControl w:val="0"/>
        <w:autoSpaceDE w:val="0"/>
        <w:autoSpaceDN w:val="0"/>
        <w:adjustRightInd w:val="0"/>
        <w:rPr>
          <w:spacing w:val="5"/>
          <w:kern w:val="1"/>
        </w:rPr>
      </w:pPr>
      <w:r w:rsidRPr="00D1572F">
        <w:rPr>
          <w:spacing w:val="5"/>
          <w:kern w:val="1"/>
        </w:rPr>
        <w:t>weighted avg       0.25      0.23      0.22     10000</w:t>
      </w:r>
    </w:p>
    <w:p w14:paraId="07D0AFFC" w14:textId="14807651" w:rsidR="001963FC" w:rsidRDefault="001963FC" w:rsidP="009E17D0">
      <w:pPr>
        <w:widowControl w:val="0"/>
        <w:autoSpaceDE w:val="0"/>
        <w:autoSpaceDN w:val="0"/>
        <w:adjustRightInd w:val="0"/>
        <w:rPr>
          <w:spacing w:val="5"/>
          <w:kern w:val="1"/>
        </w:rPr>
      </w:pPr>
    </w:p>
    <w:p w14:paraId="1F47BEDF" w14:textId="6AC35ADB" w:rsidR="00072C58" w:rsidRDefault="00072C58" w:rsidP="009E17D0">
      <w:pPr>
        <w:widowControl w:val="0"/>
        <w:autoSpaceDE w:val="0"/>
        <w:autoSpaceDN w:val="0"/>
        <w:adjustRightInd w:val="0"/>
        <w:rPr>
          <w:b/>
          <w:bCs/>
          <w:spacing w:val="24"/>
          <w:kern w:val="1"/>
        </w:rPr>
      </w:pPr>
      <w:r w:rsidRPr="00CF3F55">
        <w:rPr>
          <w:b/>
          <w:bCs/>
          <w:spacing w:val="5"/>
          <w:kern w:val="1"/>
        </w:rPr>
        <w:t xml:space="preserve">7.2.2 </w:t>
      </w:r>
      <w:r w:rsidR="00CF3F55" w:rsidRPr="00CF3F55">
        <w:rPr>
          <w:b/>
          <w:bCs/>
          <w:spacing w:val="24"/>
          <w:kern w:val="1"/>
        </w:rPr>
        <w:t>KMeans</w:t>
      </w:r>
      <w:r w:rsidR="00CF3F55">
        <w:rPr>
          <w:b/>
          <w:bCs/>
          <w:spacing w:val="24"/>
          <w:kern w:val="1"/>
        </w:rPr>
        <w:t xml:space="preserve"> with Accuracy:</w:t>
      </w:r>
    </w:p>
    <w:p w14:paraId="63816184" w14:textId="0194AD86" w:rsidR="00CF3F55" w:rsidRDefault="00CF3F55" w:rsidP="009E17D0">
      <w:pPr>
        <w:widowControl w:val="0"/>
        <w:autoSpaceDE w:val="0"/>
        <w:autoSpaceDN w:val="0"/>
        <w:adjustRightInd w:val="0"/>
        <w:rPr>
          <w:b/>
          <w:bCs/>
          <w:spacing w:val="24"/>
          <w:kern w:val="1"/>
        </w:rPr>
      </w:pPr>
    </w:p>
    <w:p w14:paraId="2C45C705" w14:textId="121A7054" w:rsidR="00CF3F55" w:rsidRPr="00CF3F55" w:rsidRDefault="00AF768F" w:rsidP="00CF3F55">
      <w:pPr>
        <w:widowControl w:val="0"/>
        <w:autoSpaceDE w:val="0"/>
        <w:autoSpaceDN w:val="0"/>
        <w:adjustRightInd w:val="0"/>
        <w:rPr>
          <w:spacing w:val="5"/>
          <w:kern w:val="1"/>
        </w:rPr>
      </w:pPr>
      <w:r>
        <w:rPr>
          <w:spacing w:val="5"/>
          <w:kern w:val="1"/>
        </w:rPr>
        <w:t xml:space="preserve"> </w:t>
      </w:r>
      <w:r w:rsidR="00CF3F55" w:rsidRPr="00CF3F55">
        <w:rPr>
          <w:spacing w:val="5"/>
          <w:kern w:val="1"/>
        </w:rPr>
        <w:t>[[588  24  36   0   7  66 268   1  10   0]</w:t>
      </w:r>
    </w:p>
    <w:p w14:paraId="0BF0CB8F" w14:textId="77777777" w:rsidR="00CF3F55" w:rsidRPr="00CF3F55" w:rsidRDefault="00CF3F55" w:rsidP="00CF3F55">
      <w:pPr>
        <w:widowControl w:val="0"/>
        <w:autoSpaceDE w:val="0"/>
        <w:autoSpaceDN w:val="0"/>
        <w:adjustRightInd w:val="0"/>
        <w:rPr>
          <w:spacing w:val="5"/>
          <w:kern w:val="1"/>
        </w:rPr>
      </w:pPr>
      <w:r w:rsidRPr="00CF3F55">
        <w:rPr>
          <w:spacing w:val="5"/>
          <w:kern w:val="1"/>
        </w:rPr>
        <w:t xml:space="preserve"> [ 49 889   2   0  11  19  30   0   0   0]</w:t>
      </w:r>
    </w:p>
    <w:p w14:paraId="2FBDDE07" w14:textId="77777777" w:rsidR="00CF3F55" w:rsidRPr="00CF3F55" w:rsidRDefault="00CF3F55" w:rsidP="00CF3F55">
      <w:pPr>
        <w:widowControl w:val="0"/>
        <w:autoSpaceDE w:val="0"/>
        <w:autoSpaceDN w:val="0"/>
        <w:adjustRightInd w:val="0"/>
        <w:rPr>
          <w:spacing w:val="5"/>
          <w:kern w:val="1"/>
        </w:rPr>
      </w:pPr>
      <w:r w:rsidRPr="00CF3F55">
        <w:rPr>
          <w:spacing w:val="5"/>
          <w:kern w:val="1"/>
        </w:rPr>
        <w:t xml:space="preserve"> [ 14   4 313   0 289  48 326   0   6   0]</w:t>
      </w:r>
    </w:p>
    <w:p w14:paraId="21FB8B69" w14:textId="77777777" w:rsidR="00CF3F55" w:rsidRPr="00CF3F55" w:rsidRDefault="00CF3F55" w:rsidP="00CF3F55">
      <w:pPr>
        <w:widowControl w:val="0"/>
        <w:autoSpaceDE w:val="0"/>
        <w:autoSpaceDN w:val="0"/>
        <w:adjustRightInd w:val="0"/>
        <w:rPr>
          <w:spacing w:val="5"/>
          <w:kern w:val="1"/>
        </w:rPr>
      </w:pPr>
      <w:r w:rsidRPr="00CF3F55">
        <w:rPr>
          <w:spacing w:val="5"/>
          <w:kern w:val="1"/>
        </w:rPr>
        <w:t xml:space="preserve"> [281 490   3   0  12  74 135   0   5   0]</w:t>
      </w:r>
    </w:p>
    <w:p w14:paraId="4A1FFEF4" w14:textId="77777777" w:rsidR="00CF3F55" w:rsidRPr="00CF3F55" w:rsidRDefault="00CF3F55" w:rsidP="00CF3F55">
      <w:pPr>
        <w:widowControl w:val="0"/>
        <w:autoSpaceDE w:val="0"/>
        <w:autoSpaceDN w:val="0"/>
        <w:adjustRightInd w:val="0"/>
        <w:rPr>
          <w:spacing w:val="5"/>
          <w:kern w:val="1"/>
        </w:rPr>
      </w:pPr>
      <w:r w:rsidRPr="00CF3F55">
        <w:rPr>
          <w:spacing w:val="5"/>
          <w:kern w:val="1"/>
        </w:rPr>
        <w:t xml:space="preserve"> [102  25 188   0 510  36 132   0   7   0]</w:t>
      </w:r>
    </w:p>
    <w:p w14:paraId="4884BF3E" w14:textId="77777777" w:rsidR="00CF3F55" w:rsidRPr="00CF3F55" w:rsidRDefault="00CF3F55" w:rsidP="00CF3F55">
      <w:pPr>
        <w:widowControl w:val="0"/>
        <w:autoSpaceDE w:val="0"/>
        <w:autoSpaceDN w:val="0"/>
        <w:adjustRightInd w:val="0"/>
        <w:rPr>
          <w:spacing w:val="5"/>
          <w:kern w:val="1"/>
        </w:rPr>
      </w:pPr>
      <w:r w:rsidRPr="00CF3F55">
        <w:rPr>
          <w:spacing w:val="5"/>
          <w:kern w:val="1"/>
        </w:rPr>
        <w:t xml:space="preserve"> [  0   0   0   0   0 690   8 220   3  79]</w:t>
      </w:r>
    </w:p>
    <w:p w14:paraId="27A976E1" w14:textId="77777777" w:rsidR="00CF3F55" w:rsidRPr="00CF3F55" w:rsidRDefault="00CF3F55" w:rsidP="00CF3F55">
      <w:pPr>
        <w:widowControl w:val="0"/>
        <w:autoSpaceDE w:val="0"/>
        <w:autoSpaceDN w:val="0"/>
        <w:adjustRightInd w:val="0"/>
        <w:rPr>
          <w:spacing w:val="5"/>
          <w:kern w:val="1"/>
        </w:rPr>
      </w:pPr>
      <w:r w:rsidRPr="00CF3F55">
        <w:rPr>
          <w:spacing w:val="5"/>
          <w:kern w:val="1"/>
        </w:rPr>
        <w:t xml:space="preserve"> [185  11 144   0 194  97 356   0  13   0]</w:t>
      </w:r>
    </w:p>
    <w:p w14:paraId="2B4268E9" w14:textId="77777777" w:rsidR="00CF3F55" w:rsidRPr="00CF3F55" w:rsidRDefault="00CF3F55" w:rsidP="00CF3F55">
      <w:pPr>
        <w:widowControl w:val="0"/>
        <w:autoSpaceDE w:val="0"/>
        <w:autoSpaceDN w:val="0"/>
        <w:adjustRightInd w:val="0"/>
        <w:rPr>
          <w:spacing w:val="5"/>
          <w:kern w:val="1"/>
        </w:rPr>
      </w:pPr>
      <w:r w:rsidRPr="00CF3F55">
        <w:rPr>
          <w:spacing w:val="5"/>
          <w:kern w:val="1"/>
        </w:rPr>
        <w:t xml:space="preserve"> [  0   0   0   0   0  84   0 865   1  50]</w:t>
      </w:r>
    </w:p>
    <w:p w14:paraId="2DBF7DF3" w14:textId="77777777" w:rsidR="00CF3F55" w:rsidRPr="00CF3F55" w:rsidRDefault="00CF3F55" w:rsidP="00CF3F55">
      <w:pPr>
        <w:widowControl w:val="0"/>
        <w:autoSpaceDE w:val="0"/>
        <w:autoSpaceDN w:val="0"/>
        <w:adjustRightInd w:val="0"/>
        <w:rPr>
          <w:spacing w:val="5"/>
          <w:kern w:val="1"/>
        </w:rPr>
      </w:pPr>
      <w:r w:rsidRPr="00CF3F55">
        <w:rPr>
          <w:spacing w:val="5"/>
          <w:kern w:val="1"/>
        </w:rPr>
        <w:t xml:space="preserve"> [  3   4  61   0   7  69  56  48 752   0]</w:t>
      </w:r>
    </w:p>
    <w:p w14:paraId="3FD1A14E" w14:textId="310CD3BE" w:rsidR="00CF3F55" w:rsidRDefault="00CF3F55" w:rsidP="00CF3F55">
      <w:pPr>
        <w:widowControl w:val="0"/>
        <w:autoSpaceDE w:val="0"/>
        <w:autoSpaceDN w:val="0"/>
        <w:adjustRightInd w:val="0"/>
        <w:rPr>
          <w:spacing w:val="5"/>
          <w:kern w:val="1"/>
        </w:rPr>
      </w:pPr>
      <w:r w:rsidRPr="00CF3F55">
        <w:rPr>
          <w:spacing w:val="5"/>
          <w:kern w:val="1"/>
        </w:rPr>
        <w:t xml:space="preserve"> [  0   0   1   0   1  36   7 107   4 844]]</w:t>
      </w:r>
    </w:p>
    <w:p w14:paraId="5423FD88" w14:textId="7799BA9E" w:rsidR="000F44A5" w:rsidRDefault="000F44A5" w:rsidP="00CF3F55">
      <w:pPr>
        <w:widowControl w:val="0"/>
        <w:autoSpaceDE w:val="0"/>
        <w:autoSpaceDN w:val="0"/>
        <w:adjustRightInd w:val="0"/>
        <w:rPr>
          <w:spacing w:val="5"/>
          <w:kern w:val="1"/>
        </w:rPr>
      </w:pPr>
    </w:p>
    <w:p w14:paraId="37E93FEC" w14:textId="77777777" w:rsidR="00FF38BF" w:rsidRPr="00FF38BF" w:rsidRDefault="00FF38BF" w:rsidP="00FF38BF">
      <w:pPr>
        <w:widowControl w:val="0"/>
        <w:autoSpaceDE w:val="0"/>
        <w:autoSpaceDN w:val="0"/>
        <w:adjustRightInd w:val="0"/>
        <w:rPr>
          <w:spacing w:val="5"/>
          <w:kern w:val="1"/>
        </w:rPr>
      </w:pPr>
      <w:r w:rsidRPr="00FF38BF">
        <w:rPr>
          <w:spacing w:val="5"/>
          <w:kern w:val="1"/>
        </w:rPr>
        <w:t>CLASSIFICATION REPORT</w:t>
      </w:r>
    </w:p>
    <w:p w14:paraId="0A4620B9"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precision    recall  f1-score   support</w:t>
      </w:r>
    </w:p>
    <w:p w14:paraId="3F620078" w14:textId="77777777" w:rsidR="00FF38BF" w:rsidRPr="00FF38BF" w:rsidRDefault="00FF38BF" w:rsidP="00FF38BF">
      <w:pPr>
        <w:widowControl w:val="0"/>
        <w:autoSpaceDE w:val="0"/>
        <w:autoSpaceDN w:val="0"/>
        <w:adjustRightInd w:val="0"/>
        <w:rPr>
          <w:spacing w:val="5"/>
          <w:kern w:val="1"/>
        </w:rPr>
      </w:pPr>
    </w:p>
    <w:p w14:paraId="2DB8DC54"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0       0.47      0.59      0.52      1000</w:t>
      </w:r>
    </w:p>
    <w:p w14:paraId="27E9491A"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1       0.61      0.89      0.72      1000</w:t>
      </w:r>
    </w:p>
    <w:p w14:paraId="3BA621F8"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2       0.00      0.00      0.00      1000</w:t>
      </w:r>
    </w:p>
    <w:p w14:paraId="6F71F16C"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3       0.00      0.00      0.00      1000</w:t>
      </w:r>
    </w:p>
    <w:p w14:paraId="01479D45"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4       0.39      0.63      0.48      1000</w:t>
      </w:r>
    </w:p>
    <w:p w14:paraId="33691C3C"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5       0.52      0.65      0.58      1000</w:t>
      </w:r>
    </w:p>
    <w:p w14:paraId="626CFE2A"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6       0.28      0.36      0.31      1000</w:t>
      </w:r>
    </w:p>
    <w:p w14:paraId="0A5F8AD5"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7       0.73      0.79      0.76      1000</w:t>
      </w:r>
    </w:p>
    <w:p w14:paraId="0E5DC906"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8       0.94      0.76      0.84      1000</w:t>
      </w:r>
    </w:p>
    <w:p w14:paraId="3EF5B522"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9       0.77      0.94      0.85      1000</w:t>
      </w:r>
    </w:p>
    <w:p w14:paraId="7332BDE7" w14:textId="77777777" w:rsidR="00FF38BF" w:rsidRPr="00FF38BF" w:rsidRDefault="00FF38BF" w:rsidP="00FF38BF">
      <w:pPr>
        <w:widowControl w:val="0"/>
        <w:autoSpaceDE w:val="0"/>
        <w:autoSpaceDN w:val="0"/>
        <w:adjustRightInd w:val="0"/>
        <w:rPr>
          <w:spacing w:val="5"/>
          <w:kern w:val="1"/>
        </w:rPr>
      </w:pPr>
    </w:p>
    <w:p w14:paraId="7CAC3DFA"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accuracy                           0.56     10000</w:t>
      </w:r>
    </w:p>
    <w:p w14:paraId="76D291C9" w14:textId="77777777" w:rsidR="00FF38BF" w:rsidRPr="00FF38BF" w:rsidRDefault="00FF38BF" w:rsidP="00FF38BF">
      <w:pPr>
        <w:widowControl w:val="0"/>
        <w:autoSpaceDE w:val="0"/>
        <w:autoSpaceDN w:val="0"/>
        <w:adjustRightInd w:val="0"/>
        <w:rPr>
          <w:spacing w:val="5"/>
          <w:kern w:val="1"/>
        </w:rPr>
      </w:pPr>
      <w:r w:rsidRPr="00FF38BF">
        <w:rPr>
          <w:spacing w:val="5"/>
          <w:kern w:val="1"/>
        </w:rPr>
        <w:t xml:space="preserve">   macro avg       0.47      0.56      0.51     10000</w:t>
      </w:r>
    </w:p>
    <w:p w14:paraId="5F9927FF" w14:textId="072FB081" w:rsidR="000F44A5" w:rsidRPr="00FF38BF" w:rsidRDefault="00FF38BF" w:rsidP="00FF38BF">
      <w:pPr>
        <w:widowControl w:val="0"/>
        <w:autoSpaceDE w:val="0"/>
        <w:autoSpaceDN w:val="0"/>
        <w:adjustRightInd w:val="0"/>
        <w:rPr>
          <w:spacing w:val="5"/>
          <w:kern w:val="1"/>
        </w:rPr>
      </w:pPr>
      <w:r w:rsidRPr="00FF38BF">
        <w:rPr>
          <w:spacing w:val="5"/>
          <w:kern w:val="1"/>
        </w:rPr>
        <w:t>weighted avg       0.47      0.56      0.51     10000</w:t>
      </w:r>
    </w:p>
    <w:p w14:paraId="7871172D" w14:textId="77777777" w:rsidR="00072C58" w:rsidRDefault="00072C58" w:rsidP="009E17D0">
      <w:pPr>
        <w:widowControl w:val="0"/>
        <w:autoSpaceDE w:val="0"/>
        <w:autoSpaceDN w:val="0"/>
        <w:adjustRightInd w:val="0"/>
        <w:rPr>
          <w:spacing w:val="5"/>
          <w:kern w:val="1"/>
        </w:rPr>
      </w:pPr>
    </w:p>
    <w:p w14:paraId="2AA8B66D" w14:textId="2FBD427E" w:rsidR="009E17D0" w:rsidRDefault="009E17D0" w:rsidP="009E17D0">
      <w:pPr>
        <w:widowControl w:val="0"/>
        <w:autoSpaceDE w:val="0"/>
        <w:autoSpaceDN w:val="0"/>
        <w:adjustRightInd w:val="0"/>
        <w:rPr>
          <w:spacing w:val="5"/>
          <w:kern w:val="1"/>
        </w:rPr>
      </w:pPr>
      <w:r w:rsidRPr="005B3C82">
        <w:rPr>
          <w:b/>
          <w:bCs/>
          <w:spacing w:val="24"/>
          <w:kern w:val="1"/>
        </w:rPr>
        <w:t>7.2.</w:t>
      </w:r>
      <w:r w:rsidR="00072C58">
        <w:rPr>
          <w:b/>
          <w:bCs/>
          <w:spacing w:val="24"/>
          <w:kern w:val="1"/>
        </w:rPr>
        <w:t>3</w:t>
      </w:r>
      <w:r w:rsidRPr="005B3C82">
        <w:rPr>
          <w:b/>
          <w:bCs/>
          <w:spacing w:val="24"/>
          <w:kern w:val="1"/>
        </w:rPr>
        <w:t xml:space="preserve"> Auto Encoder with KMeans</w:t>
      </w:r>
      <w:r w:rsidR="00072C58">
        <w:rPr>
          <w:b/>
          <w:bCs/>
          <w:spacing w:val="24"/>
          <w:kern w:val="1"/>
        </w:rPr>
        <w:t xml:space="preserve"> with NMIS</w:t>
      </w:r>
      <w:r>
        <w:rPr>
          <w:spacing w:val="5"/>
          <w:kern w:val="1"/>
        </w:rPr>
        <w:t xml:space="preserve">: </w:t>
      </w:r>
    </w:p>
    <w:p w14:paraId="2FE69E0F" w14:textId="0A88F9CD" w:rsidR="009E17D0" w:rsidRDefault="009E17D0" w:rsidP="009E17D0">
      <w:pPr>
        <w:widowControl w:val="0"/>
        <w:autoSpaceDE w:val="0"/>
        <w:autoSpaceDN w:val="0"/>
        <w:adjustRightInd w:val="0"/>
        <w:rPr>
          <w:spacing w:val="5"/>
          <w:kern w:val="1"/>
        </w:rPr>
      </w:pPr>
    </w:p>
    <w:p w14:paraId="0BFE1A44" w14:textId="39166FAE" w:rsidR="009E17D0" w:rsidRPr="009E17D0" w:rsidRDefault="009E17D0" w:rsidP="009E17D0">
      <w:pPr>
        <w:widowControl w:val="0"/>
        <w:autoSpaceDE w:val="0"/>
        <w:autoSpaceDN w:val="0"/>
        <w:adjustRightInd w:val="0"/>
        <w:rPr>
          <w:spacing w:val="5"/>
          <w:kern w:val="1"/>
        </w:rPr>
      </w:pPr>
      <w:r w:rsidRPr="009E17D0">
        <w:rPr>
          <w:spacing w:val="5"/>
          <w:kern w:val="1"/>
        </w:rPr>
        <w:t>[[  5   4   6   0   0  28 258   2 651  46]</w:t>
      </w:r>
    </w:p>
    <w:p w14:paraId="2E424E50"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1   0  10   0   0 900  36   0  51   2]</w:t>
      </w:r>
    </w:p>
    <w:p w14:paraId="40C321F6"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3   3 410   0   0   4 309   0  17 254]</w:t>
      </w:r>
    </w:p>
    <w:p w14:paraId="18FABE79"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2   1  14   0   0 538 181   0 260   4]</w:t>
      </w:r>
    </w:p>
    <w:p w14:paraId="6669F535"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2   5 605   0   0  28 137   0 119 104]</w:t>
      </w:r>
    </w:p>
    <w:p w14:paraId="09F0D683"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2   0   0 206 134   0 111 547   0   0]</w:t>
      </w:r>
    </w:p>
    <w:p w14:paraId="77621469"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[ 11   2 263   0   0  12 370   3 216 123]</w:t>
      </w:r>
    </w:p>
    <w:p w14:paraId="08B60286"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  1   0   0 165   2   0   0 832   0   0]</w:t>
      </w:r>
    </w:p>
    <w:p w14:paraId="498B8441" w14:textId="77777777" w:rsidR="009E17D0" w:rsidRPr="009E17D0" w:rsidRDefault="009E17D0" w:rsidP="009E17D0">
      <w:pPr>
        <w:widowControl w:val="0"/>
        <w:autoSpaceDE w:val="0"/>
        <w:autoSpaceDN w:val="0"/>
        <w:adjustRightInd w:val="0"/>
        <w:rPr>
          <w:spacing w:val="5"/>
          <w:kern w:val="1"/>
        </w:rPr>
      </w:pPr>
      <w:r w:rsidRPr="009E17D0">
        <w:rPr>
          <w:spacing w:val="5"/>
          <w:kern w:val="1"/>
        </w:rPr>
        <w:t xml:space="preserve"> [360 392   7   9   0   5 108  45   5  69]</w:t>
      </w:r>
    </w:p>
    <w:p w14:paraId="43E3E2AC" w14:textId="74F0C16F" w:rsidR="009E17D0" w:rsidRDefault="009E17D0" w:rsidP="009E17D0">
      <w:pPr>
        <w:widowControl w:val="0"/>
        <w:autoSpaceDE w:val="0"/>
        <w:autoSpaceDN w:val="0"/>
        <w:adjustRightInd w:val="0"/>
        <w:rPr>
          <w:spacing w:val="5"/>
          <w:kern w:val="1"/>
        </w:rPr>
      </w:pPr>
      <w:r w:rsidRPr="009E17D0">
        <w:rPr>
          <w:spacing w:val="5"/>
          <w:kern w:val="1"/>
        </w:rPr>
        <w:t xml:space="preserve"> [  1   0   1 565 400   0   8  23   2   0]]</w:t>
      </w:r>
    </w:p>
    <w:p w14:paraId="5339C705" w14:textId="466E49BC" w:rsidR="00EC020E" w:rsidRDefault="00EC020E" w:rsidP="009E17D0">
      <w:pPr>
        <w:widowControl w:val="0"/>
        <w:autoSpaceDE w:val="0"/>
        <w:autoSpaceDN w:val="0"/>
        <w:adjustRightInd w:val="0"/>
        <w:rPr>
          <w:spacing w:val="5"/>
          <w:kern w:val="1"/>
        </w:rPr>
      </w:pPr>
    </w:p>
    <w:p w14:paraId="681DDD1E" w14:textId="77777777" w:rsidR="003D78ED" w:rsidRPr="003D78ED" w:rsidRDefault="003D78ED" w:rsidP="003D78ED">
      <w:pPr>
        <w:widowControl w:val="0"/>
        <w:autoSpaceDE w:val="0"/>
        <w:autoSpaceDN w:val="0"/>
        <w:adjustRightInd w:val="0"/>
        <w:rPr>
          <w:spacing w:val="5"/>
          <w:kern w:val="1"/>
        </w:rPr>
      </w:pPr>
      <w:r w:rsidRPr="003D78ED">
        <w:rPr>
          <w:spacing w:val="5"/>
          <w:kern w:val="1"/>
        </w:rPr>
        <w:t>CLASSIFICATION REPORT</w:t>
      </w:r>
    </w:p>
    <w:p w14:paraId="5CB8AA94"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precision    recall  f1-score   support</w:t>
      </w:r>
    </w:p>
    <w:p w14:paraId="3374D213" w14:textId="77777777" w:rsidR="003D78ED" w:rsidRPr="003D78ED" w:rsidRDefault="003D78ED" w:rsidP="003D78ED">
      <w:pPr>
        <w:widowControl w:val="0"/>
        <w:autoSpaceDE w:val="0"/>
        <w:autoSpaceDN w:val="0"/>
        <w:adjustRightInd w:val="0"/>
        <w:rPr>
          <w:spacing w:val="5"/>
          <w:kern w:val="1"/>
        </w:rPr>
      </w:pPr>
    </w:p>
    <w:p w14:paraId="23ABE25E" w14:textId="77777777" w:rsidR="003D78ED" w:rsidRPr="003D78ED" w:rsidRDefault="003D78ED" w:rsidP="003D78ED">
      <w:pPr>
        <w:widowControl w:val="0"/>
        <w:autoSpaceDE w:val="0"/>
        <w:autoSpaceDN w:val="0"/>
        <w:adjustRightInd w:val="0"/>
        <w:rPr>
          <w:spacing w:val="5"/>
          <w:kern w:val="1"/>
        </w:rPr>
      </w:pPr>
      <w:r w:rsidRPr="003D78ED">
        <w:rPr>
          <w:spacing w:val="5"/>
          <w:kern w:val="1"/>
        </w:rPr>
        <w:lastRenderedPageBreak/>
        <w:t xml:space="preserve">           0       0.17      0.24      0.20      1000</w:t>
      </w:r>
    </w:p>
    <w:p w14:paraId="14180439"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1       0.01      0.01      0.01      1000</w:t>
      </w:r>
    </w:p>
    <w:p w14:paraId="7866AA89"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2       0.00      0.00      0.00      1000</w:t>
      </w:r>
    </w:p>
    <w:p w14:paraId="15A953F1"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3       0.34      0.49      0.40      1000</w:t>
      </w:r>
    </w:p>
    <w:p w14:paraId="1C05F5EE"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4       0.00      0.00      0.00      1000</w:t>
      </w:r>
    </w:p>
    <w:p w14:paraId="2BB879D6"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5       0.39      0.58      0.46      1000</w:t>
      </w:r>
    </w:p>
    <w:p w14:paraId="5F26E06E"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6       0.00      0.00      0.00      1000</w:t>
      </w:r>
    </w:p>
    <w:p w14:paraId="717CC60F"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7       0.00      0.00      0.00      1000</w:t>
      </w:r>
    </w:p>
    <w:p w14:paraId="5AC70F14"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8       0.92      0.41      0.56      1000</w:t>
      </w:r>
    </w:p>
    <w:p w14:paraId="219A662F"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9       0.00      0.00      0.00      1000</w:t>
      </w:r>
    </w:p>
    <w:p w14:paraId="3B4ECC7A" w14:textId="77777777" w:rsidR="003D78ED" w:rsidRPr="003D78ED" w:rsidRDefault="003D78ED" w:rsidP="003D78ED">
      <w:pPr>
        <w:widowControl w:val="0"/>
        <w:autoSpaceDE w:val="0"/>
        <w:autoSpaceDN w:val="0"/>
        <w:adjustRightInd w:val="0"/>
        <w:rPr>
          <w:spacing w:val="5"/>
          <w:kern w:val="1"/>
        </w:rPr>
      </w:pPr>
    </w:p>
    <w:p w14:paraId="59072F06"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accuracy                           0.17     10000</w:t>
      </w:r>
    </w:p>
    <w:p w14:paraId="03A3D6B2" w14:textId="77777777" w:rsidR="003D78ED" w:rsidRPr="003D78ED" w:rsidRDefault="003D78ED" w:rsidP="003D78ED">
      <w:pPr>
        <w:widowControl w:val="0"/>
        <w:autoSpaceDE w:val="0"/>
        <w:autoSpaceDN w:val="0"/>
        <w:adjustRightInd w:val="0"/>
        <w:rPr>
          <w:spacing w:val="5"/>
          <w:kern w:val="1"/>
        </w:rPr>
      </w:pPr>
      <w:r w:rsidRPr="003D78ED">
        <w:rPr>
          <w:spacing w:val="5"/>
          <w:kern w:val="1"/>
        </w:rPr>
        <w:t xml:space="preserve">   macro avg       0.18      0.17      0.16     10000</w:t>
      </w:r>
    </w:p>
    <w:p w14:paraId="100F7F73" w14:textId="3F701227" w:rsidR="00EC020E" w:rsidRDefault="003D78ED" w:rsidP="003D78ED">
      <w:pPr>
        <w:widowControl w:val="0"/>
        <w:autoSpaceDE w:val="0"/>
        <w:autoSpaceDN w:val="0"/>
        <w:adjustRightInd w:val="0"/>
        <w:rPr>
          <w:spacing w:val="5"/>
          <w:kern w:val="1"/>
        </w:rPr>
      </w:pPr>
      <w:r w:rsidRPr="003D78ED">
        <w:rPr>
          <w:spacing w:val="5"/>
          <w:kern w:val="1"/>
        </w:rPr>
        <w:t>weighted avg       0.18      0.17      0.16     10000</w:t>
      </w:r>
    </w:p>
    <w:p w14:paraId="3493EC55" w14:textId="7418CA45" w:rsidR="009E17D0" w:rsidRDefault="009E17D0" w:rsidP="009E17D0">
      <w:pPr>
        <w:widowControl w:val="0"/>
        <w:autoSpaceDE w:val="0"/>
        <w:autoSpaceDN w:val="0"/>
        <w:adjustRightInd w:val="0"/>
        <w:rPr>
          <w:spacing w:val="5"/>
          <w:kern w:val="1"/>
        </w:rPr>
      </w:pPr>
    </w:p>
    <w:p w14:paraId="7614AEC7" w14:textId="3DD2AEBC" w:rsidR="009E17D0" w:rsidRPr="009E17D0" w:rsidRDefault="009E17D0" w:rsidP="005B3C82">
      <w:pPr>
        <w:widowControl w:val="0"/>
        <w:tabs>
          <w:tab w:val="left" w:pos="5535"/>
        </w:tabs>
        <w:autoSpaceDE w:val="0"/>
        <w:autoSpaceDN w:val="0"/>
        <w:adjustRightInd w:val="0"/>
        <w:rPr>
          <w:spacing w:val="5"/>
          <w:kern w:val="1"/>
        </w:rPr>
      </w:pPr>
      <w:r w:rsidRPr="005B3C82">
        <w:rPr>
          <w:b/>
          <w:bCs/>
          <w:spacing w:val="24"/>
          <w:kern w:val="1"/>
        </w:rPr>
        <w:t>7.2.</w:t>
      </w:r>
      <w:r w:rsidR="00072C58">
        <w:rPr>
          <w:b/>
          <w:bCs/>
          <w:spacing w:val="24"/>
          <w:kern w:val="1"/>
        </w:rPr>
        <w:t>4</w:t>
      </w:r>
      <w:r w:rsidRPr="005B3C82">
        <w:rPr>
          <w:b/>
          <w:bCs/>
          <w:spacing w:val="24"/>
          <w:kern w:val="1"/>
        </w:rPr>
        <w:t xml:space="preserve"> Auto Encoder with GMM</w:t>
      </w:r>
      <w:r w:rsidR="00072C58">
        <w:rPr>
          <w:b/>
          <w:bCs/>
          <w:spacing w:val="24"/>
          <w:kern w:val="1"/>
        </w:rPr>
        <w:t xml:space="preserve"> with NMIS</w:t>
      </w:r>
      <w:r>
        <w:rPr>
          <w:spacing w:val="5"/>
          <w:kern w:val="1"/>
        </w:rPr>
        <w:t>:</w:t>
      </w:r>
      <w:r w:rsidR="005B3C82">
        <w:rPr>
          <w:spacing w:val="5"/>
          <w:kern w:val="1"/>
        </w:rPr>
        <w:tab/>
      </w:r>
    </w:p>
    <w:p w14:paraId="69221DCE" w14:textId="498A0F4B" w:rsidR="0011183B" w:rsidRDefault="0011183B" w:rsidP="00FF55AF">
      <w:pPr>
        <w:widowControl w:val="0"/>
        <w:autoSpaceDE w:val="0"/>
        <w:autoSpaceDN w:val="0"/>
        <w:adjustRightInd w:val="0"/>
        <w:rPr>
          <w:b/>
          <w:bCs/>
          <w:spacing w:val="24"/>
          <w:kern w:val="1"/>
        </w:rPr>
      </w:pPr>
    </w:p>
    <w:p w14:paraId="693A41EE" w14:textId="4414FEA3" w:rsidR="0012650B" w:rsidRPr="0012650B" w:rsidRDefault="0012650B" w:rsidP="0012650B">
      <w:pPr>
        <w:widowControl w:val="0"/>
        <w:autoSpaceDE w:val="0"/>
        <w:autoSpaceDN w:val="0"/>
        <w:adjustRightInd w:val="0"/>
        <w:rPr>
          <w:spacing w:val="5"/>
          <w:kern w:val="1"/>
        </w:rPr>
      </w:pPr>
      <w:r w:rsidRPr="0012650B">
        <w:rPr>
          <w:spacing w:val="5"/>
          <w:kern w:val="1"/>
        </w:rPr>
        <w:t xml:space="preserve"> [[ 26 822  82  59  11   0   0   0   0   0]</w:t>
      </w:r>
    </w:p>
    <w:p w14:paraId="7B003B72"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  1  55  16 926   2   0   0   0   0   0]</w:t>
      </w:r>
    </w:p>
    <w:p w14:paraId="52F58B82"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[122  76 775   2  25   0   0   0   0   0]</w:t>
      </w:r>
    </w:p>
    <w:p w14:paraId="30F5E740"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[ 13 382  19 584   2   0   0   0   0   0]</w:t>
      </w:r>
    </w:p>
    <w:p w14:paraId="64B540BD"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[ 57 191 718  16  18   0   0   0   0   0]</w:t>
      </w:r>
    </w:p>
    <w:p w14:paraId="18817F3C"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[402   1   0   0  51 546   0   0   0   0]</w:t>
      </w:r>
    </w:p>
    <w:p w14:paraId="3AFADBD7"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[131 334 497  15  23   0   0   0   0   0]</w:t>
      </w:r>
    </w:p>
    <w:p w14:paraId="44D0A60A"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  5   0   0   0  13 982   0   0   0   0]</w:t>
      </w:r>
    </w:p>
    <w:p w14:paraId="137EACCB"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[110  69  67   0 741  13   0   0   0   0]</w:t>
      </w:r>
    </w:p>
    <w:p w14:paraId="7DB7B571"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[ 67   0   0   0 627 306   0   0   0   0]]</w:t>
      </w:r>
    </w:p>
    <w:p w14:paraId="4962475C" w14:textId="77777777" w:rsidR="0012650B" w:rsidRPr="0012650B" w:rsidRDefault="0012650B" w:rsidP="0012650B">
      <w:pPr>
        <w:widowControl w:val="0"/>
        <w:autoSpaceDE w:val="0"/>
        <w:autoSpaceDN w:val="0"/>
        <w:adjustRightInd w:val="0"/>
        <w:rPr>
          <w:spacing w:val="5"/>
          <w:kern w:val="1"/>
        </w:rPr>
      </w:pPr>
    </w:p>
    <w:p w14:paraId="5A5872AE" w14:textId="77777777" w:rsidR="0012650B" w:rsidRPr="0012650B" w:rsidRDefault="0012650B" w:rsidP="0012650B">
      <w:pPr>
        <w:widowControl w:val="0"/>
        <w:autoSpaceDE w:val="0"/>
        <w:autoSpaceDN w:val="0"/>
        <w:adjustRightInd w:val="0"/>
        <w:rPr>
          <w:spacing w:val="5"/>
          <w:kern w:val="1"/>
        </w:rPr>
      </w:pPr>
      <w:r w:rsidRPr="0012650B">
        <w:rPr>
          <w:spacing w:val="5"/>
          <w:kern w:val="1"/>
        </w:rPr>
        <w:t>CLASSIFICATION REPORT</w:t>
      </w:r>
    </w:p>
    <w:p w14:paraId="0E346A63"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precision    recall  f1-score   support</w:t>
      </w:r>
    </w:p>
    <w:p w14:paraId="0BE1FE08" w14:textId="77777777" w:rsidR="0012650B" w:rsidRPr="0012650B" w:rsidRDefault="0012650B" w:rsidP="0012650B">
      <w:pPr>
        <w:widowControl w:val="0"/>
        <w:autoSpaceDE w:val="0"/>
        <w:autoSpaceDN w:val="0"/>
        <w:adjustRightInd w:val="0"/>
        <w:rPr>
          <w:spacing w:val="5"/>
          <w:kern w:val="1"/>
        </w:rPr>
      </w:pPr>
    </w:p>
    <w:p w14:paraId="77DB36DE"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0       0.03      0.03      0.03      1000</w:t>
      </w:r>
    </w:p>
    <w:p w14:paraId="2FD4EB2B"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1       0.03      0.06      0.04      1000</w:t>
      </w:r>
    </w:p>
    <w:p w14:paraId="164EA8AA"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2       0.36      0.78      0.49      1000</w:t>
      </w:r>
    </w:p>
    <w:p w14:paraId="62A945A4"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3       0.36      0.58      0.45      1000</w:t>
      </w:r>
    </w:p>
    <w:p w14:paraId="12E19426"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4       0.01      0.02      0.01      1000</w:t>
      </w:r>
    </w:p>
    <w:p w14:paraId="72FD3B09"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5       0.30      0.55      0.38      1000</w:t>
      </w:r>
    </w:p>
    <w:p w14:paraId="77CEC22D"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6       0.00      0.00      0.00      1000</w:t>
      </w:r>
    </w:p>
    <w:p w14:paraId="51FC2691"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7       0.00      0.00      0.00      1000</w:t>
      </w:r>
    </w:p>
    <w:p w14:paraId="51606A02"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8       0.00      0.00      0.00      1000</w:t>
      </w:r>
    </w:p>
    <w:p w14:paraId="7ACFA6B0"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9       0.00      0.00      0.00      1000</w:t>
      </w:r>
    </w:p>
    <w:p w14:paraId="0B3AB796" w14:textId="77777777" w:rsidR="0012650B" w:rsidRPr="0012650B" w:rsidRDefault="0012650B" w:rsidP="0012650B">
      <w:pPr>
        <w:widowControl w:val="0"/>
        <w:autoSpaceDE w:val="0"/>
        <w:autoSpaceDN w:val="0"/>
        <w:adjustRightInd w:val="0"/>
        <w:rPr>
          <w:spacing w:val="5"/>
          <w:kern w:val="1"/>
        </w:rPr>
      </w:pPr>
    </w:p>
    <w:p w14:paraId="66A19C87"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accuracy                           0.20     10000</w:t>
      </w:r>
    </w:p>
    <w:p w14:paraId="60FED93B" w14:textId="77777777" w:rsidR="0012650B" w:rsidRPr="0012650B" w:rsidRDefault="0012650B" w:rsidP="0012650B">
      <w:pPr>
        <w:widowControl w:val="0"/>
        <w:autoSpaceDE w:val="0"/>
        <w:autoSpaceDN w:val="0"/>
        <w:adjustRightInd w:val="0"/>
        <w:rPr>
          <w:spacing w:val="5"/>
          <w:kern w:val="1"/>
        </w:rPr>
      </w:pPr>
      <w:r w:rsidRPr="0012650B">
        <w:rPr>
          <w:spacing w:val="5"/>
          <w:kern w:val="1"/>
        </w:rPr>
        <w:t xml:space="preserve">   macro avg       0.11      0.20      0.14     10000</w:t>
      </w:r>
    </w:p>
    <w:p w14:paraId="10B407AC" w14:textId="2BE0A5BE" w:rsidR="003D78ED" w:rsidRPr="0012650B" w:rsidRDefault="0012650B" w:rsidP="0012650B">
      <w:pPr>
        <w:widowControl w:val="0"/>
        <w:autoSpaceDE w:val="0"/>
        <w:autoSpaceDN w:val="0"/>
        <w:adjustRightInd w:val="0"/>
        <w:rPr>
          <w:spacing w:val="5"/>
          <w:kern w:val="1"/>
        </w:rPr>
      </w:pPr>
      <w:r w:rsidRPr="0012650B">
        <w:rPr>
          <w:spacing w:val="5"/>
          <w:kern w:val="1"/>
        </w:rPr>
        <w:t>weighted avg       0.11      0.20      0.14     10000</w:t>
      </w:r>
    </w:p>
    <w:p w14:paraId="71058B39" w14:textId="779A8735" w:rsidR="00B92193" w:rsidRDefault="00B92193" w:rsidP="00B92193">
      <w:pPr>
        <w:widowControl w:val="0"/>
        <w:autoSpaceDE w:val="0"/>
        <w:autoSpaceDN w:val="0"/>
        <w:adjustRightInd w:val="0"/>
        <w:rPr>
          <w:b/>
          <w:bCs/>
          <w:spacing w:val="24"/>
          <w:kern w:val="1"/>
        </w:rPr>
      </w:pPr>
      <w:r>
        <w:rPr>
          <w:b/>
          <w:bCs/>
          <w:spacing w:val="24"/>
          <w:kern w:val="1"/>
        </w:rPr>
        <w:t>7</w:t>
      </w:r>
      <w:r w:rsidRPr="00B90B14">
        <w:rPr>
          <w:b/>
          <w:bCs/>
          <w:spacing w:val="24"/>
          <w:kern w:val="1"/>
        </w:rPr>
        <w:t>.</w:t>
      </w:r>
      <w:r>
        <w:rPr>
          <w:b/>
          <w:bCs/>
          <w:spacing w:val="24"/>
          <w:kern w:val="1"/>
        </w:rPr>
        <w:t>3 Graphs for Training</w:t>
      </w:r>
      <w:r w:rsidR="003628E3">
        <w:rPr>
          <w:b/>
          <w:bCs/>
          <w:spacing w:val="24"/>
          <w:kern w:val="1"/>
        </w:rPr>
        <w:t xml:space="preserve"> Dataset</w:t>
      </w:r>
      <w:r>
        <w:rPr>
          <w:b/>
          <w:bCs/>
          <w:spacing w:val="24"/>
          <w:kern w:val="1"/>
        </w:rPr>
        <w:t xml:space="preserve"> Loss: </w:t>
      </w:r>
    </w:p>
    <w:p w14:paraId="7259A3A0" w14:textId="41B87087" w:rsidR="00E77077" w:rsidRDefault="00E77077" w:rsidP="00FF55AF">
      <w:pPr>
        <w:widowControl w:val="0"/>
        <w:autoSpaceDE w:val="0"/>
        <w:autoSpaceDN w:val="0"/>
        <w:adjustRightInd w:val="0"/>
        <w:rPr>
          <w:b/>
          <w:bCs/>
          <w:spacing w:val="24"/>
          <w:kern w:val="1"/>
        </w:rPr>
      </w:pPr>
    </w:p>
    <w:p w14:paraId="35D2FBC8" w14:textId="77777777" w:rsidR="00B92193" w:rsidRDefault="00E77077" w:rsidP="00B92193">
      <w:pPr>
        <w:widowControl w:val="0"/>
        <w:autoSpaceDE w:val="0"/>
        <w:autoSpaceDN w:val="0"/>
        <w:adjustRightInd w:val="0"/>
        <w:rPr>
          <w:noProof/>
        </w:rPr>
      </w:pPr>
      <w:r w:rsidRPr="00E654B2">
        <w:rPr>
          <w:spacing w:val="5"/>
          <w:kern w:val="1"/>
        </w:rPr>
        <w:t xml:space="preserve"> </w:t>
      </w:r>
      <w:r w:rsidR="00E654B2" w:rsidRPr="00E654B2">
        <w:rPr>
          <w:spacing w:val="5"/>
          <w:kern w:val="1"/>
        </w:rPr>
        <w:t xml:space="preserve">  </w:t>
      </w:r>
    </w:p>
    <w:p w14:paraId="0F94F1C4" w14:textId="44FA346D" w:rsidR="00E654B2" w:rsidRDefault="00B92193" w:rsidP="00B92193">
      <w:pPr>
        <w:widowControl w:val="0"/>
        <w:autoSpaceDE w:val="0"/>
        <w:autoSpaceDN w:val="0"/>
        <w:adjustRightInd w:val="0"/>
        <w:jc w:val="center"/>
        <w:rPr>
          <w:rFonts w:ascii="Courier New" w:hAnsi="Courier New" w:cs="Courier New"/>
          <w:color w:val="000000"/>
          <w:lang w:eastAsia="en-IN"/>
        </w:rPr>
      </w:pPr>
      <w:r>
        <w:rPr>
          <w:noProof/>
        </w:rPr>
        <w:lastRenderedPageBreak/>
        <w:drawing>
          <wp:inline distT="0" distB="0" distL="0" distR="0" wp14:anchorId="3E96AE8A" wp14:editId="47FB7B39">
            <wp:extent cx="2542032" cy="15831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93" t="25636" r="65015" b="47187"/>
                    <a:stretch/>
                  </pic:blipFill>
                  <pic:spPr bwMode="auto">
                    <a:xfrm>
                      <a:off x="0" y="0"/>
                      <a:ext cx="2546026" cy="1585588"/>
                    </a:xfrm>
                    <a:prstGeom prst="rect">
                      <a:avLst/>
                    </a:prstGeom>
                    <a:ln>
                      <a:noFill/>
                    </a:ln>
                    <a:extLst>
                      <a:ext uri="{53640926-AAD7-44D8-BBD7-CCE9431645EC}">
                        <a14:shadowObscured xmlns:a14="http://schemas.microsoft.com/office/drawing/2010/main"/>
                      </a:ext>
                    </a:extLst>
                  </pic:spPr>
                </pic:pic>
              </a:graphicData>
            </a:graphic>
          </wp:inline>
        </w:drawing>
      </w:r>
    </w:p>
    <w:p w14:paraId="41E2C0DC" w14:textId="04F4A293" w:rsidR="003628E3" w:rsidRDefault="003628E3" w:rsidP="00B92193">
      <w:pPr>
        <w:widowControl w:val="0"/>
        <w:autoSpaceDE w:val="0"/>
        <w:autoSpaceDN w:val="0"/>
        <w:adjustRightInd w:val="0"/>
        <w:jc w:val="center"/>
        <w:rPr>
          <w:rFonts w:ascii="Courier New" w:hAnsi="Courier New" w:cs="Courier New"/>
          <w:color w:val="000000"/>
          <w:lang w:eastAsia="en-IN"/>
        </w:rPr>
      </w:pPr>
    </w:p>
    <w:p w14:paraId="380D9BC6" w14:textId="77777777" w:rsidR="003628E3" w:rsidRPr="00E71F6B" w:rsidRDefault="003628E3" w:rsidP="00B92193">
      <w:pPr>
        <w:widowControl w:val="0"/>
        <w:autoSpaceDE w:val="0"/>
        <w:autoSpaceDN w:val="0"/>
        <w:adjustRightInd w:val="0"/>
        <w:jc w:val="center"/>
        <w:rPr>
          <w:rFonts w:ascii="Courier New" w:hAnsi="Courier New" w:cs="Courier New"/>
          <w:color w:val="000000"/>
          <w:lang w:eastAsia="en-IN"/>
        </w:rPr>
      </w:pPr>
    </w:p>
    <w:p w14:paraId="600BB508" w14:textId="2513DE80" w:rsidR="00E654B2" w:rsidRPr="00E71F6B" w:rsidRDefault="003628E3" w:rsidP="00E654B2">
      <w:pPr>
        <w:shd w:val="clear" w:color="auto" w:fill="FFFFFF"/>
        <w:rPr>
          <w:rFonts w:ascii="Helvetica" w:hAnsi="Helvetica" w:cs="Helvetica"/>
          <w:color w:val="000000"/>
          <w:sz w:val="21"/>
          <w:szCs w:val="21"/>
          <w:lang w:eastAsia="en-IN"/>
        </w:rPr>
      </w:pPr>
      <w:r>
        <w:rPr>
          <w:b/>
          <w:bCs/>
          <w:spacing w:val="24"/>
          <w:kern w:val="1"/>
        </w:rPr>
        <w:t>7</w:t>
      </w:r>
      <w:r w:rsidRPr="00B90B14">
        <w:rPr>
          <w:b/>
          <w:bCs/>
          <w:spacing w:val="24"/>
          <w:kern w:val="1"/>
        </w:rPr>
        <w:t>.</w:t>
      </w:r>
      <w:r>
        <w:rPr>
          <w:b/>
          <w:bCs/>
          <w:spacing w:val="24"/>
          <w:kern w:val="1"/>
        </w:rPr>
        <w:t>4 Graphs for Validation Dataset Loss</w:t>
      </w:r>
    </w:p>
    <w:p w14:paraId="7BDE010D" w14:textId="2EB2AE5F" w:rsidR="00E654B2" w:rsidRDefault="003628E3" w:rsidP="003628E3">
      <w:pPr>
        <w:shd w:val="clear" w:color="auto" w:fill="FFFFFF"/>
        <w:jc w:val="center"/>
        <w:rPr>
          <w:rFonts w:ascii="Helvetica" w:hAnsi="Helvetica" w:cs="Helvetica"/>
          <w:color w:val="000000"/>
          <w:sz w:val="21"/>
          <w:szCs w:val="21"/>
          <w:lang w:eastAsia="en-IN"/>
        </w:rPr>
      </w:pPr>
      <w:r>
        <w:rPr>
          <w:noProof/>
        </w:rPr>
        <w:drawing>
          <wp:inline distT="0" distB="0" distL="0" distR="0" wp14:anchorId="4410BBD9" wp14:editId="6E5DDD5A">
            <wp:extent cx="2731274" cy="172459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83" t="30355" r="64820" b="42465"/>
                    <a:stretch/>
                  </pic:blipFill>
                  <pic:spPr bwMode="auto">
                    <a:xfrm>
                      <a:off x="0" y="0"/>
                      <a:ext cx="2747026" cy="1734536"/>
                    </a:xfrm>
                    <a:prstGeom prst="rect">
                      <a:avLst/>
                    </a:prstGeom>
                    <a:ln>
                      <a:noFill/>
                    </a:ln>
                    <a:extLst>
                      <a:ext uri="{53640926-AAD7-44D8-BBD7-CCE9431645EC}">
                        <a14:shadowObscured xmlns:a14="http://schemas.microsoft.com/office/drawing/2010/main"/>
                      </a:ext>
                    </a:extLst>
                  </pic:spPr>
                </pic:pic>
              </a:graphicData>
            </a:graphic>
          </wp:inline>
        </w:drawing>
      </w:r>
    </w:p>
    <w:p w14:paraId="17D83D98" w14:textId="77777777" w:rsidR="003628E3" w:rsidRPr="00E71F6B" w:rsidRDefault="003628E3" w:rsidP="003628E3">
      <w:pPr>
        <w:shd w:val="clear" w:color="auto" w:fill="FFFFFF"/>
        <w:jc w:val="center"/>
        <w:rPr>
          <w:rFonts w:ascii="Helvetica" w:hAnsi="Helvetica" w:cs="Helvetica"/>
          <w:color w:val="000000"/>
          <w:sz w:val="21"/>
          <w:szCs w:val="21"/>
          <w:lang w:eastAsia="en-IN"/>
        </w:rPr>
      </w:pPr>
    </w:p>
    <w:p w14:paraId="360DF92A" w14:textId="195F595E" w:rsidR="002D0824" w:rsidRDefault="00796A8E">
      <w:pPr>
        <w:widowControl w:val="0"/>
        <w:autoSpaceDE w:val="0"/>
        <w:autoSpaceDN w:val="0"/>
        <w:adjustRightInd w:val="0"/>
        <w:rPr>
          <w:b/>
          <w:bCs/>
          <w:spacing w:val="24"/>
          <w:kern w:val="1"/>
          <w:sz w:val="24"/>
          <w:szCs w:val="24"/>
        </w:rPr>
      </w:pPr>
      <w:r>
        <w:rPr>
          <w:b/>
          <w:bCs/>
          <w:spacing w:val="24"/>
          <w:kern w:val="1"/>
          <w:sz w:val="24"/>
          <w:szCs w:val="24"/>
        </w:rPr>
        <w:t>8</w:t>
      </w:r>
      <w:r w:rsidR="002D0824">
        <w:rPr>
          <w:b/>
          <w:bCs/>
          <w:spacing w:val="24"/>
          <w:kern w:val="1"/>
          <w:sz w:val="24"/>
          <w:szCs w:val="24"/>
        </w:rPr>
        <w:tab/>
      </w:r>
      <w:r w:rsidR="00667588">
        <w:rPr>
          <w:b/>
          <w:bCs/>
          <w:spacing w:val="24"/>
          <w:kern w:val="1"/>
          <w:sz w:val="24"/>
          <w:szCs w:val="24"/>
        </w:rPr>
        <w:t>Conclusion</w:t>
      </w:r>
    </w:p>
    <w:p w14:paraId="5DB473E0" w14:textId="4E6A74A6" w:rsidR="002D0824" w:rsidRDefault="004B1592">
      <w:pPr>
        <w:widowControl w:val="0"/>
        <w:autoSpaceDE w:val="0"/>
        <w:autoSpaceDN w:val="0"/>
        <w:adjustRightInd w:val="0"/>
        <w:spacing w:before="120" w:line="226" w:lineRule="auto"/>
        <w:jc w:val="both"/>
        <w:rPr>
          <w:spacing w:val="5"/>
          <w:kern w:val="1"/>
        </w:rPr>
      </w:pPr>
      <w:r>
        <w:rPr>
          <w:spacing w:val="5"/>
          <w:kern w:val="1"/>
        </w:rPr>
        <w:t>Once we have trained the logistic regression model, we need to understand the results of the model.</w:t>
      </w:r>
    </w:p>
    <w:p w14:paraId="4538673A" w14:textId="2BCC9743" w:rsidR="004B1592" w:rsidRDefault="003F2EEC" w:rsidP="00CD4CC7">
      <w:pPr>
        <w:widowControl w:val="0"/>
        <w:numPr>
          <w:ilvl w:val="0"/>
          <w:numId w:val="7"/>
        </w:numPr>
        <w:autoSpaceDE w:val="0"/>
        <w:autoSpaceDN w:val="0"/>
        <w:adjustRightInd w:val="0"/>
        <w:rPr>
          <w:spacing w:val="5"/>
          <w:kern w:val="1"/>
        </w:rPr>
      </w:pPr>
      <w:r>
        <w:rPr>
          <w:spacing w:val="5"/>
          <w:kern w:val="1"/>
        </w:rPr>
        <w:t>In this project, we are trying to see the difference of applying different clustering algorithms</w:t>
      </w:r>
    </w:p>
    <w:p w14:paraId="62D3B0A4" w14:textId="760FDFB3" w:rsidR="00693881" w:rsidRDefault="00693881" w:rsidP="00CD4CC7">
      <w:pPr>
        <w:widowControl w:val="0"/>
        <w:numPr>
          <w:ilvl w:val="0"/>
          <w:numId w:val="7"/>
        </w:numPr>
        <w:autoSpaceDE w:val="0"/>
        <w:autoSpaceDN w:val="0"/>
        <w:adjustRightInd w:val="0"/>
        <w:rPr>
          <w:spacing w:val="5"/>
          <w:kern w:val="1"/>
        </w:rPr>
      </w:pPr>
      <w:r>
        <w:rPr>
          <w:spacing w:val="5"/>
          <w:kern w:val="1"/>
        </w:rPr>
        <w:t xml:space="preserve">Initially we will use the KMeans Clustering algorithm to see the accuracy of the input size which is around 56%, while the NIMS is around 51%. We can use the NMIS score instead of the accuracy as it performs the same operation. </w:t>
      </w:r>
    </w:p>
    <w:p w14:paraId="5A05D0D5" w14:textId="67EE6017" w:rsidR="00693881" w:rsidRDefault="00693881" w:rsidP="00CD4CC7">
      <w:pPr>
        <w:widowControl w:val="0"/>
        <w:numPr>
          <w:ilvl w:val="0"/>
          <w:numId w:val="7"/>
        </w:numPr>
        <w:autoSpaceDE w:val="0"/>
        <w:autoSpaceDN w:val="0"/>
        <w:adjustRightInd w:val="0"/>
        <w:rPr>
          <w:spacing w:val="5"/>
          <w:kern w:val="1"/>
        </w:rPr>
      </w:pPr>
      <w:r>
        <w:rPr>
          <w:spacing w:val="5"/>
          <w:kern w:val="1"/>
        </w:rPr>
        <w:t xml:space="preserve">Auto encoder is used to reduce the dimensionality of the input </w:t>
      </w:r>
    </w:p>
    <w:p w14:paraId="3EE93F14" w14:textId="1B97CDA1" w:rsidR="00693881" w:rsidRDefault="00693881" w:rsidP="00CD4CC7">
      <w:pPr>
        <w:widowControl w:val="0"/>
        <w:numPr>
          <w:ilvl w:val="0"/>
          <w:numId w:val="7"/>
        </w:numPr>
        <w:autoSpaceDE w:val="0"/>
        <w:autoSpaceDN w:val="0"/>
        <w:adjustRightInd w:val="0"/>
        <w:rPr>
          <w:spacing w:val="5"/>
          <w:kern w:val="1"/>
        </w:rPr>
      </w:pPr>
      <w:r>
        <w:rPr>
          <w:spacing w:val="5"/>
          <w:kern w:val="1"/>
        </w:rPr>
        <w:t xml:space="preserve">After passing through the encoder we get a reduced </w:t>
      </w:r>
      <w:r w:rsidR="00BE1BE0">
        <w:rPr>
          <w:spacing w:val="5"/>
          <w:kern w:val="1"/>
        </w:rPr>
        <w:t>dimensionality</w:t>
      </w:r>
      <w:r>
        <w:rPr>
          <w:spacing w:val="5"/>
          <w:kern w:val="1"/>
        </w:rPr>
        <w:t xml:space="preserve"> </w:t>
      </w:r>
      <w:r w:rsidR="00136AAA">
        <w:rPr>
          <w:spacing w:val="5"/>
          <w:kern w:val="1"/>
        </w:rPr>
        <w:t>and then use KMeans, we can train them faster.</w:t>
      </w:r>
    </w:p>
    <w:p w14:paraId="29B85BCD" w14:textId="4BFB150A" w:rsidR="00A91E7E" w:rsidRDefault="00A91E7E" w:rsidP="00CD4CC7">
      <w:pPr>
        <w:widowControl w:val="0"/>
        <w:numPr>
          <w:ilvl w:val="0"/>
          <w:numId w:val="7"/>
        </w:numPr>
        <w:autoSpaceDE w:val="0"/>
        <w:autoSpaceDN w:val="0"/>
        <w:adjustRightInd w:val="0"/>
        <w:rPr>
          <w:spacing w:val="5"/>
          <w:kern w:val="1"/>
        </w:rPr>
      </w:pPr>
      <w:r>
        <w:rPr>
          <w:spacing w:val="5"/>
          <w:kern w:val="1"/>
        </w:rPr>
        <w:t xml:space="preserve">We also see that the validation and training loss decrease as we increase the epochs. </w:t>
      </w:r>
    </w:p>
    <w:p w14:paraId="75554C72" w14:textId="269DF8B3" w:rsidR="002D0824" w:rsidRPr="001716D9" w:rsidRDefault="002D0824" w:rsidP="001716D9">
      <w:pPr>
        <w:widowControl w:val="0"/>
        <w:autoSpaceDE w:val="0"/>
        <w:autoSpaceDN w:val="0"/>
        <w:adjustRightInd w:val="0"/>
        <w:spacing w:before="240" w:after="40" w:line="226" w:lineRule="auto"/>
        <w:rPr>
          <w:b/>
          <w:bCs/>
          <w:spacing w:val="24"/>
          <w:kern w:val="1"/>
        </w:rPr>
      </w:pPr>
      <w:r w:rsidRPr="001716D9">
        <w:rPr>
          <w:b/>
          <w:bCs/>
          <w:spacing w:val="24"/>
          <w:kern w:val="1"/>
        </w:rPr>
        <w:t>References</w:t>
      </w:r>
    </w:p>
    <w:p w14:paraId="6462979D" w14:textId="0FBCD019" w:rsidR="002D0824" w:rsidRPr="003658B7" w:rsidRDefault="00151D9F">
      <w:pPr>
        <w:widowControl w:val="0"/>
        <w:autoSpaceDE w:val="0"/>
        <w:autoSpaceDN w:val="0"/>
        <w:adjustRightInd w:val="0"/>
        <w:spacing w:before="120" w:line="226" w:lineRule="auto"/>
        <w:jc w:val="both"/>
        <w:rPr>
          <w:spacing w:val="5"/>
          <w:kern w:val="1"/>
          <w:sz w:val="18"/>
          <w:szCs w:val="18"/>
        </w:rPr>
      </w:pPr>
      <w:r>
        <w:t>[1]</w:t>
      </w:r>
      <w:r w:rsidR="00936268" w:rsidRPr="00936268">
        <w:t xml:space="preserve"> </w:t>
      </w:r>
      <w:r w:rsidR="006D3423" w:rsidRPr="006D3423">
        <w:t>https://www.geeksforgeeks.org/supervised-unsupervised-learning/</w:t>
      </w:r>
    </w:p>
    <w:p w14:paraId="355F58F3" w14:textId="13BC789B" w:rsidR="002D0824" w:rsidRDefault="002D0824">
      <w:pPr>
        <w:widowControl w:val="0"/>
        <w:autoSpaceDE w:val="0"/>
        <w:autoSpaceDN w:val="0"/>
        <w:adjustRightInd w:val="0"/>
        <w:spacing w:before="120" w:line="226" w:lineRule="auto"/>
        <w:jc w:val="both"/>
        <w:rPr>
          <w:spacing w:val="5"/>
          <w:kern w:val="1"/>
          <w:sz w:val="18"/>
          <w:szCs w:val="18"/>
        </w:rPr>
      </w:pPr>
      <w:r>
        <w:rPr>
          <w:spacing w:val="5"/>
          <w:kern w:val="1"/>
          <w:sz w:val="18"/>
          <w:szCs w:val="18"/>
        </w:rPr>
        <w:t>[</w:t>
      </w:r>
      <w:r w:rsidR="00151D9F">
        <w:rPr>
          <w:spacing w:val="5"/>
          <w:kern w:val="1"/>
          <w:sz w:val="18"/>
          <w:szCs w:val="18"/>
        </w:rPr>
        <w:t>2</w:t>
      </w:r>
      <w:r>
        <w:rPr>
          <w:spacing w:val="5"/>
          <w:kern w:val="1"/>
          <w:sz w:val="18"/>
          <w:szCs w:val="18"/>
        </w:rPr>
        <w:t>]</w:t>
      </w:r>
      <w:r w:rsidR="00245DF1" w:rsidRPr="00245DF1">
        <w:rPr>
          <w:spacing w:val="5"/>
          <w:kern w:val="1"/>
          <w:sz w:val="18"/>
          <w:szCs w:val="18"/>
        </w:rPr>
        <w:t>https://towardsdatascience.com/k-means-clustering-algorithm-applications-evaluation-methods-and-drawbacks-aa03e644b48a</w:t>
      </w:r>
    </w:p>
    <w:p w14:paraId="20207267" w14:textId="77777777" w:rsidR="00613FFC" w:rsidRDefault="002D0824">
      <w:pPr>
        <w:widowControl w:val="0"/>
        <w:autoSpaceDE w:val="0"/>
        <w:autoSpaceDN w:val="0"/>
        <w:adjustRightInd w:val="0"/>
        <w:spacing w:before="120" w:line="226" w:lineRule="auto"/>
        <w:jc w:val="both"/>
        <w:rPr>
          <w:spacing w:val="5"/>
          <w:kern w:val="1"/>
          <w:sz w:val="18"/>
          <w:szCs w:val="18"/>
        </w:rPr>
      </w:pPr>
      <w:r>
        <w:rPr>
          <w:spacing w:val="5"/>
          <w:kern w:val="1"/>
          <w:sz w:val="18"/>
          <w:szCs w:val="18"/>
        </w:rPr>
        <w:t>[</w:t>
      </w:r>
      <w:r w:rsidR="00151D9F">
        <w:rPr>
          <w:spacing w:val="5"/>
          <w:kern w:val="1"/>
          <w:sz w:val="18"/>
          <w:szCs w:val="18"/>
        </w:rPr>
        <w:t>3</w:t>
      </w:r>
      <w:r>
        <w:rPr>
          <w:spacing w:val="5"/>
          <w:kern w:val="1"/>
          <w:sz w:val="18"/>
          <w:szCs w:val="18"/>
        </w:rPr>
        <w:t xml:space="preserve">] </w:t>
      </w:r>
      <w:r w:rsidR="00613FFC" w:rsidRPr="00613FFC">
        <w:rPr>
          <w:spacing w:val="5"/>
          <w:kern w:val="1"/>
          <w:sz w:val="18"/>
          <w:szCs w:val="18"/>
        </w:rPr>
        <w:t xml:space="preserve">https://www.analyticsvidhya.com/blog/2019/08/comprehensive-guide-k-means-clustering/ </w:t>
      </w:r>
    </w:p>
    <w:p w14:paraId="3BA76D54" w14:textId="2BA038C1" w:rsidR="002D0824" w:rsidRDefault="002D0824">
      <w:pPr>
        <w:widowControl w:val="0"/>
        <w:autoSpaceDE w:val="0"/>
        <w:autoSpaceDN w:val="0"/>
        <w:adjustRightInd w:val="0"/>
        <w:spacing w:before="120" w:line="226" w:lineRule="auto"/>
        <w:jc w:val="both"/>
        <w:rPr>
          <w:spacing w:val="5"/>
          <w:kern w:val="1"/>
          <w:sz w:val="18"/>
          <w:szCs w:val="18"/>
        </w:rPr>
      </w:pPr>
      <w:r>
        <w:rPr>
          <w:spacing w:val="5"/>
          <w:kern w:val="1"/>
          <w:sz w:val="18"/>
          <w:szCs w:val="18"/>
        </w:rPr>
        <w:t>[</w:t>
      </w:r>
      <w:r w:rsidR="00852377">
        <w:rPr>
          <w:spacing w:val="5"/>
          <w:kern w:val="1"/>
          <w:sz w:val="18"/>
          <w:szCs w:val="18"/>
        </w:rPr>
        <w:t>4</w:t>
      </w:r>
      <w:r>
        <w:rPr>
          <w:spacing w:val="5"/>
          <w:kern w:val="1"/>
          <w:sz w:val="18"/>
          <w:szCs w:val="18"/>
        </w:rPr>
        <w:t xml:space="preserve">] </w:t>
      </w:r>
      <w:r w:rsidR="000B5893" w:rsidRPr="000B5893">
        <w:rPr>
          <w:spacing w:val="5"/>
          <w:kern w:val="1"/>
          <w:sz w:val="18"/>
          <w:szCs w:val="18"/>
        </w:rPr>
        <w:t>https://towardsdatascience.com/deep-inside-autoencoders-7e41f319999f</w:t>
      </w:r>
    </w:p>
    <w:p w14:paraId="5E6A4737" w14:textId="18EBB0B3" w:rsidR="002926CC" w:rsidRDefault="002926CC">
      <w:pPr>
        <w:widowControl w:val="0"/>
        <w:autoSpaceDE w:val="0"/>
        <w:autoSpaceDN w:val="0"/>
        <w:adjustRightInd w:val="0"/>
        <w:spacing w:before="120" w:line="226" w:lineRule="auto"/>
        <w:jc w:val="both"/>
        <w:rPr>
          <w:spacing w:val="5"/>
          <w:kern w:val="1"/>
          <w:sz w:val="18"/>
          <w:szCs w:val="18"/>
        </w:rPr>
      </w:pPr>
      <w:r>
        <w:rPr>
          <w:spacing w:val="5"/>
          <w:kern w:val="1"/>
          <w:sz w:val="18"/>
          <w:szCs w:val="18"/>
        </w:rPr>
        <w:t>[5]</w:t>
      </w:r>
      <w:r w:rsidR="00485681" w:rsidRPr="00485681">
        <w:t xml:space="preserve"> </w:t>
      </w:r>
      <w:r w:rsidR="00485681" w:rsidRPr="00485681">
        <w:rPr>
          <w:spacing w:val="5"/>
          <w:kern w:val="1"/>
          <w:sz w:val="18"/>
          <w:szCs w:val="18"/>
        </w:rPr>
        <w:t>https://www.researchgate.net/figure/Structure-of-clustering-model-with-autoencoder-and-K-means-combination_fig2_332368916</w:t>
      </w:r>
    </w:p>
    <w:p w14:paraId="2B9D2172" w14:textId="3F17ED5E" w:rsidR="00A010B1" w:rsidRDefault="00A010B1">
      <w:pPr>
        <w:widowControl w:val="0"/>
        <w:autoSpaceDE w:val="0"/>
        <w:autoSpaceDN w:val="0"/>
        <w:adjustRightInd w:val="0"/>
        <w:spacing w:before="120" w:line="226" w:lineRule="auto"/>
        <w:jc w:val="both"/>
        <w:rPr>
          <w:spacing w:val="5"/>
          <w:kern w:val="1"/>
          <w:sz w:val="18"/>
          <w:szCs w:val="18"/>
        </w:rPr>
      </w:pPr>
      <w:r>
        <w:rPr>
          <w:spacing w:val="5"/>
          <w:kern w:val="1"/>
          <w:sz w:val="18"/>
          <w:szCs w:val="18"/>
        </w:rPr>
        <w:t>[6</w:t>
      </w:r>
      <w:r w:rsidR="00B717F9">
        <w:rPr>
          <w:spacing w:val="5"/>
          <w:kern w:val="1"/>
          <w:sz w:val="18"/>
          <w:szCs w:val="18"/>
        </w:rPr>
        <w:t>]</w:t>
      </w:r>
      <w:r w:rsidR="00233A01" w:rsidRPr="00233A01">
        <w:t xml:space="preserve"> </w:t>
      </w:r>
      <w:r w:rsidR="00233A01" w:rsidRPr="00233A01">
        <w:rPr>
          <w:spacing w:val="5"/>
          <w:kern w:val="1"/>
          <w:sz w:val="18"/>
          <w:szCs w:val="18"/>
        </w:rPr>
        <w:t>https://www.geeksforgeeks.org/gaussian-mixture-model/</w:t>
      </w:r>
    </w:p>
    <w:p w14:paraId="7678BA88" w14:textId="264185BE" w:rsidR="002A7C93" w:rsidRDefault="002A7C93">
      <w:pPr>
        <w:widowControl w:val="0"/>
        <w:autoSpaceDE w:val="0"/>
        <w:autoSpaceDN w:val="0"/>
        <w:adjustRightInd w:val="0"/>
        <w:spacing w:before="120" w:line="226" w:lineRule="auto"/>
        <w:jc w:val="both"/>
        <w:rPr>
          <w:spacing w:val="5"/>
          <w:kern w:val="1"/>
          <w:sz w:val="18"/>
          <w:szCs w:val="18"/>
        </w:rPr>
      </w:pPr>
      <w:r>
        <w:rPr>
          <w:spacing w:val="5"/>
          <w:kern w:val="1"/>
          <w:sz w:val="18"/>
          <w:szCs w:val="18"/>
        </w:rPr>
        <w:t>[7]</w:t>
      </w:r>
      <w:r w:rsidR="00A14CD0" w:rsidRPr="00A14CD0">
        <w:rPr>
          <w:spacing w:val="5"/>
          <w:kern w:val="1"/>
          <w:sz w:val="18"/>
          <w:szCs w:val="18"/>
        </w:rPr>
        <w:t>https://scikit-learn.org/stable/modules/generated/sklearn.metrics.normalized_mutual_info_score.html</w:t>
      </w:r>
      <w:r w:rsidR="00A14CD0">
        <w:rPr>
          <w:spacing w:val="5"/>
          <w:kern w:val="1"/>
          <w:sz w:val="18"/>
          <w:szCs w:val="18"/>
        </w:rPr>
        <w:t xml:space="preserve"> </w:t>
      </w:r>
    </w:p>
    <w:p w14:paraId="70124EFB" w14:textId="6B54DEB9" w:rsidR="00EF01EB" w:rsidRDefault="00CC406F">
      <w:pPr>
        <w:widowControl w:val="0"/>
        <w:autoSpaceDE w:val="0"/>
        <w:autoSpaceDN w:val="0"/>
        <w:adjustRightInd w:val="0"/>
        <w:spacing w:before="120" w:line="226" w:lineRule="auto"/>
        <w:jc w:val="both"/>
        <w:rPr>
          <w:spacing w:val="5"/>
          <w:kern w:val="1"/>
          <w:sz w:val="18"/>
          <w:szCs w:val="18"/>
        </w:rPr>
      </w:pPr>
      <w:r>
        <w:rPr>
          <w:spacing w:val="5"/>
          <w:kern w:val="1"/>
          <w:sz w:val="18"/>
          <w:szCs w:val="18"/>
        </w:rPr>
        <w:t>[8]</w:t>
      </w:r>
      <w:r w:rsidR="00EF01EB" w:rsidRPr="00EF01EB">
        <w:rPr>
          <w:spacing w:val="5"/>
          <w:kern w:val="1"/>
          <w:sz w:val="18"/>
          <w:szCs w:val="18"/>
        </w:rPr>
        <w:t>https://github.com/xoraus/K-Means-Clustering-for-Imagery-Analysis/blob/master/KMeans%20Clustering%20for%20Imagery%20Analysis%20(Jupyter%20Notebo</w:t>
      </w:r>
      <w:r w:rsidR="00EF01EB" w:rsidRPr="00EF01EB">
        <w:rPr>
          <w:spacing w:val="5"/>
          <w:kern w:val="1"/>
          <w:sz w:val="18"/>
          <w:szCs w:val="18"/>
        </w:rPr>
        <w:lastRenderedPageBreak/>
        <w:t xml:space="preserve">ok).ipynb </w:t>
      </w:r>
    </w:p>
    <w:sectPr w:rsidR="00EF01EB" w:rsidSect="0012011E">
      <w:pgSz w:w="12240" w:h="15840"/>
      <w:pgMar w:top="1440" w:right="2160" w:bottom="1440" w:left="2160" w:header="720" w:footer="720" w:gutter="0"/>
      <w:lnNumType w:countBy="1" w:restart="continuou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AF019" w14:textId="77777777" w:rsidR="00C41A74" w:rsidRDefault="00C41A74" w:rsidP="0013675C">
      <w:r>
        <w:separator/>
      </w:r>
    </w:p>
  </w:endnote>
  <w:endnote w:type="continuationSeparator" w:id="0">
    <w:p w14:paraId="0CD7B825" w14:textId="77777777" w:rsidR="00C41A74" w:rsidRDefault="00C41A74" w:rsidP="00136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A8317" w14:textId="77777777" w:rsidR="00C41A74" w:rsidRDefault="00C41A74" w:rsidP="0013675C">
      <w:r>
        <w:separator/>
      </w:r>
    </w:p>
  </w:footnote>
  <w:footnote w:type="continuationSeparator" w:id="0">
    <w:p w14:paraId="16A93599" w14:textId="77777777" w:rsidR="00C41A74" w:rsidRDefault="00C41A74" w:rsidP="001367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3E766EB"/>
    <w:multiLevelType w:val="hybridMultilevel"/>
    <w:tmpl w:val="A80C79C0"/>
    <w:lvl w:ilvl="0" w:tplc="5AFE3F18">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4610C"/>
    <w:multiLevelType w:val="hybridMultilevel"/>
    <w:tmpl w:val="99CCD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A945E1"/>
    <w:multiLevelType w:val="hybridMultilevel"/>
    <w:tmpl w:val="B55E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55302E"/>
    <w:multiLevelType w:val="hybridMultilevel"/>
    <w:tmpl w:val="4664D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FE7F62"/>
    <w:multiLevelType w:val="hybridMultilevel"/>
    <w:tmpl w:val="59126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E7040"/>
    <w:multiLevelType w:val="hybridMultilevel"/>
    <w:tmpl w:val="A5041B10"/>
    <w:lvl w:ilvl="0" w:tplc="A156CE8E">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A2634E"/>
    <w:multiLevelType w:val="hybridMultilevel"/>
    <w:tmpl w:val="7B029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D42220"/>
    <w:multiLevelType w:val="multilevel"/>
    <w:tmpl w:val="A7CA971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405C5"/>
    <w:multiLevelType w:val="multilevel"/>
    <w:tmpl w:val="30103FE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AD64110"/>
    <w:multiLevelType w:val="hybridMultilevel"/>
    <w:tmpl w:val="46964A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674AA0"/>
    <w:multiLevelType w:val="multilevel"/>
    <w:tmpl w:val="60EA4AD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AC50B0"/>
    <w:multiLevelType w:val="hybridMultilevel"/>
    <w:tmpl w:val="6300871E"/>
    <w:lvl w:ilvl="0" w:tplc="5AFE3F18">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6107C"/>
    <w:multiLevelType w:val="multilevel"/>
    <w:tmpl w:val="19B0C2A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91296C"/>
    <w:multiLevelType w:val="hybridMultilevel"/>
    <w:tmpl w:val="E862B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1F383A"/>
    <w:multiLevelType w:val="hybridMultilevel"/>
    <w:tmpl w:val="8F786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897F07"/>
    <w:multiLevelType w:val="hybridMultilevel"/>
    <w:tmpl w:val="C3066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986755"/>
    <w:multiLevelType w:val="hybridMultilevel"/>
    <w:tmpl w:val="59126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21"/>
  </w:num>
  <w:num w:numId="6">
    <w:abstractNumId w:val="26"/>
  </w:num>
  <w:num w:numId="7">
    <w:abstractNumId w:val="14"/>
  </w:num>
  <w:num w:numId="8">
    <w:abstractNumId w:val="5"/>
  </w:num>
  <w:num w:numId="9">
    <w:abstractNumId w:val="23"/>
  </w:num>
  <w:num w:numId="10">
    <w:abstractNumId w:val="28"/>
  </w:num>
  <w:num w:numId="11">
    <w:abstractNumId w:val="7"/>
  </w:num>
  <w:num w:numId="12">
    <w:abstractNumId w:val="20"/>
  </w:num>
  <w:num w:numId="13">
    <w:abstractNumId w:val="14"/>
  </w:num>
  <w:num w:numId="14">
    <w:abstractNumId w:val="6"/>
  </w:num>
  <w:num w:numId="15">
    <w:abstractNumId w:val="25"/>
  </w:num>
  <w:num w:numId="16">
    <w:abstractNumId w:val="12"/>
  </w:num>
  <w:num w:numId="17">
    <w:abstractNumId w:val="19"/>
  </w:num>
  <w:num w:numId="18">
    <w:abstractNumId w:val="9"/>
  </w:num>
  <w:num w:numId="19">
    <w:abstractNumId w:val="24"/>
  </w:num>
  <w:num w:numId="20">
    <w:abstractNumId w:val="17"/>
  </w:num>
  <w:num w:numId="21">
    <w:abstractNumId w:val="13"/>
  </w:num>
  <w:num w:numId="22">
    <w:abstractNumId w:val="11"/>
  </w:num>
  <w:num w:numId="23">
    <w:abstractNumId w:val="15"/>
  </w:num>
  <w:num w:numId="24">
    <w:abstractNumId w:val="8"/>
  </w:num>
  <w:num w:numId="25">
    <w:abstractNumId w:val="3"/>
  </w:num>
  <w:num w:numId="26">
    <w:abstractNumId w:val="18"/>
  </w:num>
  <w:num w:numId="27">
    <w:abstractNumId w:val="27"/>
  </w:num>
  <w:num w:numId="28">
    <w:abstractNumId w:val="16"/>
  </w:num>
  <w:num w:numId="29">
    <w:abstractNumId w:val="22"/>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1E"/>
    <w:rsid w:val="00000D03"/>
    <w:rsid w:val="00010DB3"/>
    <w:rsid w:val="00011C51"/>
    <w:rsid w:val="00017118"/>
    <w:rsid w:val="000221B5"/>
    <w:rsid w:val="00023ACD"/>
    <w:rsid w:val="00024F40"/>
    <w:rsid w:val="00026245"/>
    <w:rsid w:val="00027158"/>
    <w:rsid w:val="000305BA"/>
    <w:rsid w:val="00032CB0"/>
    <w:rsid w:val="0003768D"/>
    <w:rsid w:val="00041CBC"/>
    <w:rsid w:val="00041D77"/>
    <w:rsid w:val="0004376C"/>
    <w:rsid w:val="000446EB"/>
    <w:rsid w:val="00051399"/>
    <w:rsid w:val="00054056"/>
    <w:rsid w:val="0005546C"/>
    <w:rsid w:val="000570C9"/>
    <w:rsid w:val="00057C99"/>
    <w:rsid w:val="00066957"/>
    <w:rsid w:val="000670A1"/>
    <w:rsid w:val="000670BF"/>
    <w:rsid w:val="00070B1C"/>
    <w:rsid w:val="00072C58"/>
    <w:rsid w:val="00087EEA"/>
    <w:rsid w:val="00090D93"/>
    <w:rsid w:val="00093626"/>
    <w:rsid w:val="000A251E"/>
    <w:rsid w:val="000A2C58"/>
    <w:rsid w:val="000A3050"/>
    <w:rsid w:val="000A6D24"/>
    <w:rsid w:val="000B5893"/>
    <w:rsid w:val="000C0831"/>
    <w:rsid w:val="000C3B48"/>
    <w:rsid w:val="000C3B6D"/>
    <w:rsid w:val="000C50E2"/>
    <w:rsid w:val="000D3CDD"/>
    <w:rsid w:val="000E0402"/>
    <w:rsid w:val="000E1F4B"/>
    <w:rsid w:val="000E2FE6"/>
    <w:rsid w:val="000E64FD"/>
    <w:rsid w:val="000F4242"/>
    <w:rsid w:val="000F44A5"/>
    <w:rsid w:val="000F5035"/>
    <w:rsid w:val="000F5B94"/>
    <w:rsid w:val="000F7E99"/>
    <w:rsid w:val="00110B1A"/>
    <w:rsid w:val="0011183B"/>
    <w:rsid w:val="00111E79"/>
    <w:rsid w:val="00114643"/>
    <w:rsid w:val="00117B5A"/>
    <w:rsid w:val="0012011E"/>
    <w:rsid w:val="001210EF"/>
    <w:rsid w:val="0012650B"/>
    <w:rsid w:val="0013675C"/>
    <w:rsid w:val="00136AAA"/>
    <w:rsid w:val="0014415C"/>
    <w:rsid w:val="00151D9F"/>
    <w:rsid w:val="0015233E"/>
    <w:rsid w:val="00152650"/>
    <w:rsid w:val="001716D9"/>
    <w:rsid w:val="00180111"/>
    <w:rsid w:val="0018289A"/>
    <w:rsid w:val="001963FC"/>
    <w:rsid w:val="001A2EE0"/>
    <w:rsid w:val="001A4BA0"/>
    <w:rsid w:val="001B0A8F"/>
    <w:rsid w:val="001B3629"/>
    <w:rsid w:val="001D0E14"/>
    <w:rsid w:val="001D4BA9"/>
    <w:rsid w:val="001D51B6"/>
    <w:rsid w:val="001D6AEF"/>
    <w:rsid w:val="001D7932"/>
    <w:rsid w:val="001E3169"/>
    <w:rsid w:val="001F072F"/>
    <w:rsid w:val="001F4502"/>
    <w:rsid w:val="001F57B6"/>
    <w:rsid w:val="00200D99"/>
    <w:rsid w:val="00202071"/>
    <w:rsid w:val="002247B8"/>
    <w:rsid w:val="00232369"/>
    <w:rsid w:val="00233A01"/>
    <w:rsid w:val="00243D49"/>
    <w:rsid w:val="00245DF1"/>
    <w:rsid w:val="002535B9"/>
    <w:rsid w:val="002545AD"/>
    <w:rsid w:val="00261358"/>
    <w:rsid w:val="00262C45"/>
    <w:rsid w:val="002635E7"/>
    <w:rsid w:val="002649F8"/>
    <w:rsid w:val="002707C8"/>
    <w:rsid w:val="002718A9"/>
    <w:rsid w:val="00275149"/>
    <w:rsid w:val="00290FF1"/>
    <w:rsid w:val="002926CC"/>
    <w:rsid w:val="00295161"/>
    <w:rsid w:val="002A4DF1"/>
    <w:rsid w:val="002A7C93"/>
    <w:rsid w:val="002B3208"/>
    <w:rsid w:val="002C176D"/>
    <w:rsid w:val="002C43FD"/>
    <w:rsid w:val="002C510C"/>
    <w:rsid w:val="002D0824"/>
    <w:rsid w:val="002D298E"/>
    <w:rsid w:val="002F3C59"/>
    <w:rsid w:val="003050F2"/>
    <w:rsid w:val="00320715"/>
    <w:rsid w:val="003207E4"/>
    <w:rsid w:val="0032364F"/>
    <w:rsid w:val="003271D9"/>
    <w:rsid w:val="00331F26"/>
    <w:rsid w:val="003371AD"/>
    <w:rsid w:val="0034344C"/>
    <w:rsid w:val="00345246"/>
    <w:rsid w:val="0034625B"/>
    <w:rsid w:val="003478D9"/>
    <w:rsid w:val="0035624C"/>
    <w:rsid w:val="003628E3"/>
    <w:rsid w:val="00363C45"/>
    <w:rsid w:val="00364AAB"/>
    <w:rsid w:val="003658B7"/>
    <w:rsid w:val="00367AE2"/>
    <w:rsid w:val="003770D1"/>
    <w:rsid w:val="0038782B"/>
    <w:rsid w:val="00387AE6"/>
    <w:rsid w:val="003A5C09"/>
    <w:rsid w:val="003B28AA"/>
    <w:rsid w:val="003B392C"/>
    <w:rsid w:val="003D0116"/>
    <w:rsid w:val="003D6DBD"/>
    <w:rsid w:val="003D78ED"/>
    <w:rsid w:val="003E1B32"/>
    <w:rsid w:val="003E3969"/>
    <w:rsid w:val="003E3D80"/>
    <w:rsid w:val="003F1EE5"/>
    <w:rsid w:val="003F2EEC"/>
    <w:rsid w:val="00402F57"/>
    <w:rsid w:val="0040373B"/>
    <w:rsid w:val="00403CDD"/>
    <w:rsid w:val="00404EC9"/>
    <w:rsid w:val="0040609C"/>
    <w:rsid w:val="00407D36"/>
    <w:rsid w:val="0042245C"/>
    <w:rsid w:val="00423A19"/>
    <w:rsid w:val="00425827"/>
    <w:rsid w:val="004258BC"/>
    <w:rsid w:val="004264C0"/>
    <w:rsid w:val="00445939"/>
    <w:rsid w:val="004547DC"/>
    <w:rsid w:val="0045505D"/>
    <w:rsid w:val="004615FC"/>
    <w:rsid w:val="0046454D"/>
    <w:rsid w:val="00480A0D"/>
    <w:rsid w:val="0048156B"/>
    <w:rsid w:val="00485681"/>
    <w:rsid w:val="004961F0"/>
    <w:rsid w:val="004A39E5"/>
    <w:rsid w:val="004B1592"/>
    <w:rsid w:val="004B43A0"/>
    <w:rsid w:val="004B6A22"/>
    <w:rsid w:val="004C287F"/>
    <w:rsid w:val="004D337F"/>
    <w:rsid w:val="004D59DB"/>
    <w:rsid w:val="004E0C2F"/>
    <w:rsid w:val="004E55FC"/>
    <w:rsid w:val="004F1247"/>
    <w:rsid w:val="004F55B8"/>
    <w:rsid w:val="004F77AE"/>
    <w:rsid w:val="00510839"/>
    <w:rsid w:val="00513484"/>
    <w:rsid w:val="005212D2"/>
    <w:rsid w:val="00521F51"/>
    <w:rsid w:val="00526F9A"/>
    <w:rsid w:val="00527EDD"/>
    <w:rsid w:val="00527F3A"/>
    <w:rsid w:val="00530625"/>
    <w:rsid w:val="005431D2"/>
    <w:rsid w:val="005445A8"/>
    <w:rsid w:val="0055229A"/>
    <w:rsid w:val="00557B36"/>
    <w:rsid w:val="00557E70"/>
    <w:rsid w:val="00563759"/>
    <w:rsid w:val="00570585"/>
    <w:rsid w:val="00572731"/>
    <w:rsid w:val="00573C55"/>
    <w:rsid w:val="005763D2"/>
    <w:rsid w:val="005867D3"/>
    <w:rsid w:val="0059377D"/>
    <w:rsid w:val="005A2657"/>
    <w:rsid w:val="005A4813"/>
    <w:rsid w:val="005A5D1D"/>
    <w:rsid w:val="005A7CFB"/>
    <w:rsid w:val="005B1C67"/>
    <w:rsid w:val="005B3C82"/>
    <w:rsid w:val="005C22C5"/>
    <w:rsid w:val="005C39E6"/>
    <w:rsid w:val="005D22FB"/>
    <w:rsid w:val="005D5614"/>
    <w:rsid w:val="005E416B"/>
    <w:rsid w:val="005E56CB"/>
    <w:rsid w:val="00603ECC"/>
    <w:rsid w:val="006102D0"/>
    <w:rsid w:val="00613FFC"/>
    <w:rsid w:val="006168F7"/>
    <w:rsid w:val="0062323E"/>
    <w:rsid w:val="006266BE"/>
    <w:rsid w:val="00626B0D"/>
    <w:rsid w:val="00630204"/>
    <w:rsid w:val="0064090C"/>
    <w:rsid w:val="0064183D"/>
    <w:rsid w:val="006526C6"/>
    <w:rsid w:val="00653EF7"/>
    <w:rsid w:val="006579D2"/>
    <w:rsid w:val="00661E15"/>
    <w:rsid w:val="00665C5B"/>
    <w:rsid w:val="00667588"/>
    <w:rsid w:val="00667F2F"/>
    <w:rsid w:val="00673FCA"/>
    <w:rsid w:val="00676350"/>
    <w:rsid w:val="00690584"/>
    <w:rsid w:val="0069226F"/>
    <w:rsid w:val="00693331"/>
    <w:rsid w:val="00693881"/>
    <w:rsid w:val="006A01A9"/>
    <w:rsid w:val="006A10F1"/>
    <w:rsid w:val="006B04A5"/>
    <w:rsid w:val="006B1593"/>
    <w:rsid w:val="006B49CE"/>
    <w:rsid w:val="006C0E7C"/>
    <w:rsid w:val="006D2D9A"/>
    <w:rsid w:val="006D3078"/>
    <w:rsid w:val="006D3423"/>
    <w:rsid w:val="006D55A7"/>
    <w:rsid w:val="006D5C82"/>
    <w:rsid w:val="006E3010"/>
    <w:rsid w:val="006F492B"/>
    <w:rsid w:val="007013D3"/>
    <w:rsid w:val="007059A6"/>
    <w:rsid w:val="00711266"/>
    <w:rsid w:val="00712C0D"/>
    <w:rsid w:val="00723105"/>
    <w:rsid w:val="0073050E"/>
    <w:rsid w:val="0075105A"/>
    <w:rsid w:val="00754460"/>
    <w:rsid w:val="00756779"/>
    <w:rsid w:val="00757CB5"/>
    <w:rsid w:val="00765ABC"/>
    <w:rsid w:val="00771EA4"/>
    <w:rsid w:val="00781AAA"/>
    <w:rsid w:val="0079409C"/>
    <w:rsid w:val="00794D65"/>
    <w:rsid w:val="00796A8E"/>
    <w:rsid w:val="007A00AA"/>
    <w:rsid w:val="007A3378"/>
    <w:rsid w:val="007A4FF2"/>
    <w:rsid w:val="007A56DF"/>
    <w:rsid w:val="007B2B55"/>
    <w:rsid w:val="007C0691"/>
    <w:rsid w:val="007C3998"/>
    <w:rsid w:val="007E12DC"/>
    <w:rsid w:val="007E1424"/>
    <w:rsid w:val="007E2194"/>
    <w:rsid w:val="007E686D"/>
    <w:rsid w:val="007E7F13"/>
    <w:rsid w:val="007F7B22"/>
    <w:rsid w:val="0080112B"/>
    <w:rsid w:val="00802E27"/>
    <w:rsid w:val="00810572"/>
    <w:rsid w:val="00825BED"/>
    <w:rsid w:val="00827B19"/>
    <w:rsid w:val="008304B0"/>
    <w:rsid w:val="00831F1A"/>
    <w:rsid w:val="00833ACA"/>
    <w:rsid w:val="00835C66"/>
    <w:rsid w:val="00836277"/>
    <w:rsid w:val="00836583"/>
    <w:rsid w:val="008442EA"/>
    <w:rsid w:val="00844980"/>
    <w:rsid w:val="0084552B"/>
    <w:rsid w:val="00852377"/>
    <w:rsid w:val="0085353C"/>
    <w:rsid w:val="00861453"/>
    <w:rsid w:val="00872FC4"/>
    <w:rsid w:val="008738D0"/>
    <w:rsid w:val="008812E4"/>
    <w:rsid w:val="008818D8"/>
    <w:rsid w:val="00883640"/>
    <w:rsid w:val="008876F7"/>
    <w:rsid w:val="00890C6E"/>
    <w:rsid w:val="008941DC"/>
    <w:rsid w:val="0089678B"/>
    <w:rsid w:val="008A379F"/>
    <w:rsid w:val="008A4B5E"/>
    <w:rsid w:val="008B3E9C"/>
    <w:rsid w:val="008C04E2"/>
    <w:rsid w:val="008C4B2E"/>
    <w:rsid w:val="008C5C27"/>
    <w:rsid w:val="008D772B"/>
    <w:rsid w:val="008E1B0D"/>
    <w:rsid w:val="008F0D2F"/>
    <w:rsid w:val="008F20B1"/>
    <w:rsid w:val="008F512F"/>
    <w:rsid w:val="0090257C"/>
    <w:rsid w:val="0090438E"/>
    <w:rsid w:val="009103B3"/>
    <w:rsid w:val="00921A50"/>
    <w:rsid w:val="00923991"/>
    <w:rsid w:val="00924483"/>
    <w:rsid w:val="00936268"/>
    <w:rsid w:val="00940257"/>
    <w:rsid w:val="00944820"/>
    <w:rsid w:val="009462F3"/>
    <w:rsid w:val="00951749"/>
    <w:rsid w:val="009618AD"/>
    <w:rsid w:val="009677DB"/>
    <w:rsid w:val="00967B0F"/>
    <w:rsid w:val="00971873"/>
    <w:rsid w:val="00971DB3"/>
    <w:rsid w:val="00977482"/>
    <w:rsid w:val="009811C6"/>
    <w:rsid w:val="00984801"/>
    <w:rsid w:val="00990AAB"/>
    <w:rsid w:val="0099214A"/>
    <w:rsid w:val="00993EB2"/>
    <w:rsid w:val="009A6470"/>
    <w:rsid w:val="009A6637"/>
    <w:rsid w:val="009A6771"/>
    <w:rsid w:val="009C015E"/>
    <w:rsid w:val="009C0A14"/>
    <w:rsid w:val="009C4BB8"/>
    <w:rsid w:val="009C6D32"/>
    <w:rsid w:val="009C7B3B"/>
    <w:rsid w:val="009C7C3E"/>
    <w:rsid w:val="009D0A81"/>
    <w:rsid w:val="009D45FC"/>
    <w:rsid w:val="009D5FE5"/>
    <w:rsid w:val="009D6BF3"/>
    <w:rsid w:val="009E1346"/>
    <w:rsid w:val="009E17D0"/>
    <w:rsid w:val="009E4673"/>
    <w:rsid w:val="009E52EA"/>
    <w:rsid w:val="009E6B20"/>
    <w:rsid w:val="009F0411"/>
    <w:rsid w:val="009F4D4C"/>
    <w:rsid w:val="009F6FCE"/>
    <w:rsid w:val="00A0066A"/>
    <w:rsid w:val="00A010B1"/>
    <w:rsid w:val="00A0596B"/>
    <w:rsid w:val="00A11025"/>
    <w:rsid w:val="00A13BE5"/>
    <w:rsid w:val="00A14CD0"/>
    <w:rsid w:val="00A25989"/>
    <w:rsid w:val="00A3522F"/>
    <w:rsid w:val="00A36017"/>
    <w:rsid w:val="00A409D3"/>
    <w:rsid w:val="00A43E97"/>
    <w:rsid w:val="00A44004"/>
    <w:rsid w:val="00A53932"/>
    <w:rsid w:val="00A55163"/>
    <w:rsid w:val="00A60338"/>
    <w:rsid w:val="00A648B8"/>
    <w:rsid w:val="00A667B5"/>
    <w:rsid w:val="00A70B72"/>
    <w:rsid w:val="00A75DA1"/>
    <w:rsid w:val="00A77590"/>
    <w:rsid w:val="00A801F6"/>
    <w:rsid w:val="00A912CD"/>
    <w:rsid w:val="00A91E7E"/>
    <w:rsid w:val="00AA3015"/>
    <w:rsid w:val="00AA6C4D"/>
    <w:rsid w:val="00AA7D78"/>
    <w:rsid w:val="00AB0161"/>
    <w:rsid w:val="00AB7C08"/>
    <w:rsid w:val="00AC0156"/>
    <w:rsid w:val="00AD02EB"/>
    <w:rsid w:val="00AD24C8"/>
    <w:rsid w:val="00AD4328"/>
    <w:rsid w:val="00AE0324"/>
    <w:rsid w:val="00AE0CB5"/>
    <w:rsid w:val="00AE31EB"/>
    <w:rsid w:val="00AE338F"/>
    <w:rsid w:val="00AF3AB6"/>
    <w:rsid w:val="00AF768F"/>
    <w:rsid w:val="00AF7F2F"/>
    <w:rsid w:val="00B00DA6"/>
    <w:rsid w:val="00B02689"/>
    <w:rsid w:val="00B06CC2"/>
    <w:rsid w:val="00B13DF9"/>
    <w:rsid w:val="00B207EB"/>
    <w:rsid w:val="00B21192"/>
    <w:rsid w:val="00B23AC3"/>
    <w:rsid w:val="00B27281"/>
    <w:rsid w:val="00B30273"/>
    <w:rsid w:val="00B31BF0"/>
    <w:rsid w:val="00B35185"/>
    <w:rsid w:val="00B406C0"/>
    <w:rsid w:val="00B428C4"/>
    <w:rsid w:val="00B432D6"/>
    <w:rsid w:val="00B521CD"/>
    <w:rsid w:val="00B64BF9"/>
    <w:rsid w:val="00B717F9"/>
    <w:rsid w:val="00B71E23"/>
    <w:rsid w:val="00B81F61"/>
    <w:rsid w:val="00B85FB1"/>
    <w:rsid w:val="00B86F6C"/>
    <w:rsid w:val="00B87D22"/>
    <w:rsid w:val="00B90B14"/>
    <w:rsid w:val="00B90E89"/>
    <w:rsid w:val="00B92193"/>
    <w:rsid w:val="00B9499A"/>
    <w:rsid w:val="00B97F95"/>
    <w:rsid w:val="00BA18E2"/>
    <w:rsid w:val="00BA2098"/>
    <w:rsid w:val="00BA5B98"/>
    <w:rsid w:val="00BC1C01"/>
    <w:rsid w:val="00BC1C8D"/>
    <w:rsid w:val="00BD2053"/>
    <w:rsid w:val="00BD2D92"/>
    <w:rsid w:val="00BD3797"/>
    <w:rsid w:val="00BE1BE0"/>
    <w:rsid w:val="00BE3AE6"/>
    <w:rsid w:val="00BE4D2F"/>
    <w:rsid w:val="00BF1984"/>
    <w:rsid w:val="00BF1B51"/>
    <w:rsid w:val="00BF7B65"/>
    <w:rsid w:val="00C019BA"/>
    <w:rsid w:val="00C01CE2"/>
    <w:rsid w:val="00C031FC"/>
    <w:rsid w:val="00C11ADC"/>
    <w:rsid w:val="00C21EF3"/>
    <w:rsid w:val="00C41395"/>
    <w:rsid w:val="00C41A74"/>
    <w:rsid w:val="00C4575B"/>
    <w:rsid w:val="00C45865"/>
    <w:rsid w:val="00C45B54"/>
    <w:rsid w:val="00C54644"/>
    <w:rsid w:val="00C55371"/>
    <w:rsid w:val="00C55C4A"/>
    <w:rsid w:val="00C603B0"/>
    <w:rsid w:val="00C63CFE"/>
    <w:rsid w:val="00C6444A"/>
    <w:rsid w:val="00C70292"/>
    <w:rsid w:val="00C705F8"/>
    <w:rsid w:val="00C71ADE"/>
    <w:rsid w:val="00C75CF3"/>
    <w:rsid w:val="00C80953"/>
    <w:rsid w:val="00C80E93"/>
    <w:rsid w:val="00C8326F"/>
    <w:rsid w:val="00C85CD3"/>
    <w:rsid w:val="00C94EA2"/>
    <w:rsid w:val="00CA5B4E"/>
    <w:rsid w:val="00CB574B"/>
    <w:rsid w:val="00CB60F5"/>
    <w:rsid w:val="00CC1952"/>
    <w:rsid w:val="00CC2265"/>
    <w:rsid w:val="00CC406F"/>
    <w:rsid w:val="00CC4328"/>
    <w:rsid w:val="00CD4CC7"/>
    <w:rsid w:val="00CE0015"/>
    <w:rsid w:val="00CF1C3A"/>
    <w:rsid w:val="00CF2330"/>
    <w:rsid w:val="00CF3F55"/>
    <w:rsid w:val="00CF4C55"/>
    <w:rsid w:val="00CF62A8"/>
    <w:rsid w:val="00CF79D2"/>
    <w:rsid w:val="00D01980"/>
    <w:rsid w:val="00D13ABB"/>
    <w:rsid w:val="00D1572F"/>
    <w:rsid w:val="00D20A9F"/>
    <w:rsid w:val="00D30156"/>
    <w:rsid w:val="00D428EC"/>
    <w:rsid w:val="00D47401"/>
    <w:rsid w:val="00D47BB9"/>
    <w:rsid w:val="00D51109"/>
    <w:rsid w:val="00D63A7F"/>
    <w:rsid w:val="00D71088"/>
    <w:rsid w:val="00D7451D"/>
    <w:rsid w:val="00D74F9B"/>
    <w:rsid w:val="00D822F6"/>
    <w:rsid w:val="00D874D4"/>
    <w:rsid w:val="00DA5B6F"/>
    <w:rsid w:val="00DA7167"/>
    <w:rsid w:val="00DA7ABF"/>
    <w:rsid w:val="00DB0664"/>
    <w:rsid w:val="00DC0C40"/>
    <w:rsid w:val="00DC1292"/>
    <w:rsid w:val="00DD01F3"/>
    <w:rsid w:val="00DD6EDF"/>
    <w:rsid w:val="00DD7C65"/>
    <w:rsid w:val="00DE4C6E"/>
    <w:rsid w:val="00DF612C"/>
    <w:rsid w:val="00E0189F"/>
    <w:rsid w:val="00E01D03"/>
    <w:rsid w:val="00E03432"/>
    <w:rsid w:val="00E129E1"/>
    <w:rsid w:val="00E1582E"/>
    <w:rsid w:val="00E24F69"/>
    <w:rsid w:val="00E27CB9"/>
    <w:rsid w:val="00E33EC6"/>
    <w:rsid w:val="00E40DD2"/>
    <w:rsid w:val="00E47B27"/>
    <w:rsid w:val="00E571CB"/>
    <w:rsid w:val="00E57A42"/>
    <w:rsid w:val="00E60C22"/>
    <w:rsid w:val="00E6290F"/>
    <w:rsid w:val="00E643BB"/>
    <w:rsid w:val="00E6547A"/>
    <w:rsid w:val="00E654B2"/>
    <w:rsid w:val="00E663A5"/>
    <w:rsid w:val="00E67ACF"/>
    <w:rsid w:val="00E7446E"/>
    <w:rsid w:val="00E766D2"/>
    <w:rsid w:val="00E77077"/>
    <w:rsid w:val="00E80D40"/>
    <w:rsid w:val="00E92E0F"/>
    <w:rsid w:val="00EA1155"/>
    <w:rsid w:val="00EA51F7"/>
    <w:rsid w:val="00EA7CAC"/>
    <w:rsid w:val="00EB39B0"/>
    <w:rsid w:val="00EC020E"/>
    <w:rsid w:val="00EC11F0"/>
    <w:rsid w:val="00EC446F"/>
    <w:rsid w:val="00ED3DF4"/>
    <w:rsid w:val="00EE2279"/>
    <w:rsid w:val="00EE4E5E"/>
    <w:rsid w:val="00EE5834"/>
    <w:rsid w:val="00EE59C0"/>
    <w:rsid w:val="00EF01EB"/>
    <w:rsid w:val="00EF24E5"/>
    <w:rsid w:val="00EF7EDE"/>
    <w:rsid w:val="00F01BDC"/>
    <w:rsid w:val="00F0295A"/>
    <w:rsid w:val="00F13A57"/>
    <w:rsid w:val="00F14C9E"/>
    <w:rsid w:val="00F23AC3"/>
    <w:rsid w:val="00F23F74"/>
    <w:rsid w:val="00F2726B"/>
    <w:rsid w:val="00F3144D"/>
    <w:rsid w:val="00F31CBF"/>
    <w:rsid w:val="00F337E4"/>
    <w:rsid w:val="00F34862"/>
    <w:rsid w:val="00F46E00"/>
    <w:rsid w:val="00F60F9A"/>
    <w:rsid w:val="00F63410"/>
    <w:rsid w:val="00F71911"/>
    <w:rsid w:val="00F774B7"/>
    <w:rsid w:val="00F77567"/>
    <w:rsid w:val="00F77F91"/>
    <w:rsid w:val="00F81A1D"/>
    <w:rsid w:val="00F87484"/>
    <w:rsid w:val="00F9483B"/>
    <w:rsid w:val="00F95011"/>
    <w:rsid w:val="00F96C5C"/>
    <w:rsid w:val="00F97D0B"/>
    <w:rsid w:val="00FA702D"/>
    <w:rsid w:val="00FA7ECF"/>
    <w:rsid w:val="00FB4518"/>
    <w:rsid w:val="00FB5798"/>
    <w:rsid w:val="00FC6019"/>
    <w:rsid w:val="00FD3C33"/>
    <w:rsid w:val="00FD51D2"/>
    <w:rsid w:val="00FE0382"/>
    <w:rsid w:val="00FE6452"/>
    <w:rsid w:val="00FF3811"/>
    <w:rsid w:val="00FF38BF"/>
    <w:rsid w:val="00FF55AF"/>
    <w:rsid w:val="00FF72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45640049-86CA-479C-A233-7E6B1002C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17B5A"/>
    <w:rPr>
      <w:color w:val="808080"/>
    </w:rPr>
  </w:style>
  <w:style w:type="paragraph" w:customStyle="1" w:styleId="ln">
    <w:name w:val="ln"/>
    <w:basedOn w:val="Normal"/>
    <w:rsid w:val="00023ACD"/>
    <w:pPr>
      <w:spacing w:before="100" w:beforeAutospacing="1" w:after="100" w:afterAutospacing="1"/>
    </w:pPr>
    <w:rPr>
      <w:sz w:val="24"/>
      <w:szCs w:val="24"/>
      <w:lang w:val="en-IN" w:eastAsia="en-IN"/>
    </w:rPr>
  </w:style>
  <w:style w:type="character" w:customStyle="1" w:styleId="doc">
    <w:name w:val="doc"/>
    <w:basedOn w:val="DefaultParagraphFont"/>
    <w:rsid w:val="00723105"/>
  </w:style>
  <w:style w:type="character" w:styleId="UnresolvedMention">
    <w:name w:val="Unresolved Mention"/>
    <w:basedOn w:val="DefaultParagraphFont"/>
    <w:uiPriority w:val="99"/>
    <w:semiHidden/>
    <w:unhideWhenUsed/>
    <w:rsid w:val="00151D9F"/>
    <w:rPr>
      <w:color w:val="605E5C"/>
      <w:shd w:val="clear" w:color="auto" w:fill="E1DFDD"/>
    </w:rPr>
  </w:style>
  <w:style w:type="paragraph" w:styleId="ListParagraph">
    <w:name w:val="List Paragraph"/>
    <w:basedOn w:val="Normal"/>
    <w:uiPriority w:val="34"/>
    <w:qFormat/>
    <w:rsid w:val="00977482"/>
    <w:pPr>
      <w:ind w:left="720"/>
      <w:contextualSpacing/>
    </w:pPr>
  </w:style>
  <w:style w:type="paragraph" w:styleId="BalloonText">
    <w:name w:val="Balloon Text"/>
    <w:basedOn w:val="Normal"/>
    <w:link w:val="BalloonTextChar"/>
    <w:uiPriority w:val="99"/>
    <w:semiHidden/>
    <w:unhideWhenUsed/>
    <w:rsid w:val="008836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640"/>
    <w:rPr>
      <w:rFonts w:ascii="Segoe UI" w:hAnsi="Segoe UI" w:cs="Segoe UI"/>
      <w:sz w:val="18"/>
      <w:szCs w:val="18"/>
    </w:rPr>
  </w:style>
  <w:style w:type="paragraph" w:styleId="Header">
    <w:name w:val="header"/>
    <w:basedOn w:val="Normal"/>
    <w:link w:val="HeaderChar"/>
    <w:uiPriority w:val="99"/>
    <w:unhideWhenUsed/>
    <w:rsid w:val="0013675C"/>
    <w:pPr>
      <w:tabs>
        <w:tab w:val="center" w:pos="4513"/>
        <w:tab w:val="right" w:pos="9026"/>
      </w:tabs>
    </w:pPr>
  </w:style>
  <w:style w:type="character" w:customStyle="1" w:styleId="HeaderChar">
    <w:name w:val="Header Char"/>
    <w:basedOn w:val="DefaultParagraphFont"/>
    <w:link w:val="Header"/>
    <w:uiPriority w:val="99"/>
    <w:rsid w:val="0013675C"/>
  </w:style>
  <w:style w:type="paragraph" w:styleId="Footer">
    <w:name w:val="footer"/>
    <w:basedOn w:val="Normal"/>
    <w:link w:val="FooterChar"/>
    <w:uiPriority w:val="99"/>
    <w:unhideWhenUsed/>
    <w:rsid w:val="0013675C"/>
    <w:pPr>
      <w:tabs>
        <w:tab w:val="center" w:pos="4513"/>
        <w:tab w:val="right" w:pos="9026"/>
      </w:tabs>
    </w:pPr>
  </w:style>
  <w:style w:type="character" w:customStyle="1" w:styleId="FooterChar">
    <w:name w:val="Footer Char"/>
    <w:basedOn w:val="DefaultParagraphFont"/>
    <w:link w:val="Footer"/>
    <w:uiPriority w:val="99"/>
    <w:rsid w:val="00136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1829">
      <w:bodyDiv w:val="1"/>
      <w:marLeft w:val="0"/>
      <w:marRight w:val="0"/>
      <w:marTop w:val="0"/>
      <w:marBottom w:val="0"/>
      <w:divBdr>
        <w:top w:val="none" w:sz="0" w:space="0" w:color="auto"/>
        <w:left w:val="none" w:sz="0" w:space="0" w:color="auto"/>
        <w:bottom w:val="none" w:sz="0" w:space="0" w:color="auto"/>
        <w:right w:val="none" w:sz="0" w:space="0" w:color="auto"/>
      </w:divBdr>
    </w:div>
    <w:div w:id="85276214">
      <w:bodyDiv w:val="1"/>
      <w:marLeft w:val="0"/>
      <w:marRight w:val="0"/>
      <w:marTop w:val="0"/>
      <w:marBottom w:val="0"/>
      <w:divBdr>
        <w:top w:val="none" w:sz="0" w:space="0" w:color="auto"/>
        <w:left w:val="none" w:sz="0" w:space="0" w:color="auto"/>
        <w:bottom w:val="none" w:sz="0" w:space="0" w:color="auto"/>
        <w:right w:val="none" w:sz="0" w:space="0" w:color="auto"/>
      </w:divBdr>
    </w:div>
    <w:div w:id="136995866">
      <w:bodyDiv w:val="1"/>
      <w:marLeft w:val="0"/>
      <w:marRight w:val="0"/>
      <w:marTop w:val="0"/>
      <w:marBottom w:val="0"/>
      <w:divBdr>
        <w:top w:val="none" w:sz="0" w:space="0" w:color="auto"/>
        <w:left w:val="none" w:sz="0" w:space="0" w:color="auto"/>
        <w:bottom w:val="none" w:sz="0" w:space="0" w:color="auto"/>
        <w:right w:val="none" w:sz="0" w:space="0" w:color="auto"/>
      </w:divBdr>
    </w:div>
    <w:div w:id="139230468">
      <w:bodyDiv w:val="1"/>
      <w:marLeft w:val="0"/>
      <w:marRight w:val="0"/>
      <w:marTop w:val="0"/>
      <w:marBottom w:val="0"/>
      <w:divBdr>
        <w:top w:val="none" w:sz="0" w:space="0" w:color="auto"/>
        <w:left w:val="none" w:sz="0" w:space="0" w:color="auto"/>
        <w:bottom w:val="none" w:sz="0" w:space="0" w:color="auto"/>
        <w:right w:val="none" w:sz="0" w:space="0" w:color="auto"/>
      </w:divBdr>
    </w:div>
    <w:div w:id="184100132">
      <w:bodyDiv w:val="1"/>
      <w:marLeft w:val="0"/>
      <w:marRight w:val="0"/>
      <w:marTop w:val="0"/>
      <w:marBottom w:val="0"/>
      <w:divBdr>
        <w:top w:val="none" w:sz="0" w:space="0" w:color="auto"/>
        <w:left w:val="none" w:sz="0" w:space="0" w:color="auto"/>
        <w:bottom w:val="none" w:sz="0" w:space="0" w:color="auto"/>
        <w:right w:val="none" w:sz="0" w:space="0" w:color="auto"/>
      </w:divBdr>
      <w:divsChild>
        <w:div w:id="452791113">
          <w:marLeft w:val="0"/>
          <w:marRight w:val="0"/>
          <w:marTop w:val="0"/>
          <w:marBottom w:val="0"/>
          <w:divBdr>
            <w:top w:val="none" w:sz="0" w:space="0" w:color="auto"/>
            <w:left w:val="none" w:sz="0" w:space="0" w:color="auto"/>
            <w:bottom w:val="none" w:sz="0" w:space="0" w:color="auto"/>
            <w:right w:val="none" w:sz="0" w:space="0" w:color="auto"/>
          </w:divBdr>
          <w:divsChild>
            <w:div w:id="16910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1678">
      <w:bodyDiv w:val="1"/>
      <w:marLeft w:val="0"/>
      <w:marRight w:val="0"/>
      <w:marTop w:val="0"/>
      <w:marBottom w:val="0"/>
      <w:divBdr>
        <w:top w:val="none" w:sz="0" w:space="0" w:color="auto"/>
        <w:left w:val="none" w:sz="0" w:space="0" w:color="auto"/>
        <w:bottom w:val="none" w:sz="0" w:space="0" w:color="auto"/>
        <w:right w:val="none" w:sz="0" w:space="0" w:color="auto"/>
      </w:divBdr>
    </w:div>
    <w:div w:id="251469706">
      <w:bodyDiv w:val="1"/>
      <w:marLeft w:val="0"/>
      <w:marRight w:val="0"/>
      <w:marTop w:val="0"/>
      <w:marBottom w:val="0"/>
      <w:divBdr>
        <w:top w:val="none" w:sz="0" w:space="0" w:color="auto"/>
        <w:left w:val="none" w:sz="0" w:space="0" w:color="auto"/>
        <w:bottom w:val="none" w:sz="0" w:space="0" w:color="auto"/>
        <w:right w:val="none" w:sz="0" w:space="0" w:color="auto"/>
      </w:divBdr>
    </w:div>
    <w:div w:id="294063864">
      <w:bodyDiv w:val="1"/>
      <w:marLeft w:val="0"/>
      <w:marRight w:val="0"/>
      <w:marTop w:val="0"/>
      <w:marBottom w:val="0"/>
      <w:divBdr>
        <w:top w:val="none" w:sz="0" w:space="0" w:color="auto"/>
        <w:left w:val="none" w:sz="0" w:space="0" w:color="auto"/>
        <w:bottom w:val="none" w:sz="0" w:space="0" w:color="auto"/>
        <w:right w:val="none" w:sz="0" w:space="0" w:color="auto"/>
      </w:divBdr>
      <w:divsChild>
        <w:div w:id="2026321581">
          <w:marLeft w:val="0"/>
          <w:marRight w:val="0"/>
          <w:marTop w:val="0"/>
          <w:marBottom w:val="240"/>
          <w:divBdr>
            <w:top w:val="none" w:sz="0" w:space="0" w:color="auto"/>
            <w:left w:val="none" w:sz="0" w:space="0" w:color="auto"/>
            <w:bottom w:val="none" w:sz="0" w:space="0" w:color="auto"/>
            <w:right w:val="none" w:sz="0" w:space="0" w:color="auto"/>
          </w:divBdr>
          <w:divsChild>
            <w:div w:id="938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9361">
      <w:bodyDiv w:val="1"/>
      <w:marLeft w:val="0"/>
      <w:marRight w:val="0"/>
      <w:marTop w:val="0"/>
      <w:marBottom w:val="0"/>
      <w:divBdr>
        <w:top w:val="none" w:sz="0" w:space="0" w:color="auto"/>
        <w:left w:val="none" w:sz="0" w:space="0" w:color="auto"/>
        <w:bottom w:val="none" w:sz="0" w:space="0" w:color="auto"/>
        <w:right w:val="none" w:sz="0" w:space="0" w:color="auto"/>
      </w:divBdr>
    </w:div>
    <w:div w:id="347417297">
      <w:bodyDiv w:val="1"/>
      <w:marLeft w:val="0"/>
      <w:marRight w:val="0"/>
      <w:marTop w:val="0"/>
      <w:marBottom w:val="0"/>
      <w:divBdr>
        <w:top w:val="none" w:sz="0" w:space="0" w:color="auto"/>
        <w:left w:val="none" w:sz="0" w:space="0" w:color="auto"/>
        <w:bottom w:val="none" w:sz="0" w:space="0" w:color="auto"/>
        <w:right w:val="none" w:sz="0" w:space="0" w:color="auto"/>
      </w:divBdr>
      <w:divsChild>
        <w:div w:id="283774934">
          <w:marLeft w:val="0"/>
          <w:marRight w:val="0"/>
          <w:marTop w:val="0"/>
          <w:marBottom w:val="0"/>
          <w:divBdr>
            <w:top w:val="none" w:sz="0" w:space="0" w:color="auto"/>
            <w:left w:val="none" w:sz="0" w:space="0" w:color="auto"/>
            <w:bottom w:val="none" w:sz="0" w:space="0" w:color="auto"/>
            <w:right w:val="none" w:sz="0" w:space="0" w:color="auto"/>
          </w:divBdr>
          <w:divsChild>
            <w:div w:id="1931112963">
              <w:marLeft w:val="0"/>
              <w:marRight w:val="0"/>
              <w:marTop w:val="100"/>
              <w:marBottom w:val="100"/>
              <w:divBdr>
                <w:top w:val="none" w:sz="0" w:space="0" w:color="auto"/>
                <w:left w:val="none" w:sz="0" w:space="0" w:color="auto"/>
                <w:bottom w:val="none" w:sz="0" w:space="0" w:color="auto"/>
                <w:right w:val="none" w:sz="0" w:space="0" w:color="auto"/>
              </w:divBdr>
              <w:divsChild>
                <w:div w:id="1687098402">
                  <w:marLeft w:val="0"/>
                  <w:marRight w:val="0"/>
                  <w:marTop w:val="0"/>
                  <w:marBottom w:val="0"/>
                  <w:divBdr>
                    <w:top w:val="none" w:sz="0" w:space="0" w:color="auto"/>
                    <w:left w:val="none" w:sz="0" w:space="0" w:color="auto"/>
                    <w:bottom w:val="none" w:sz="0" w:space="0" w:color="auto"/>
                    <w:right w:val="none" w:sz="0" w:space="0" w:color="auto"/>
                  </w:divBdr>
                  <w:divsChild>
                    <w:div w:id="19474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26078">
      <w:bodyDiv w:val="1"/>
      <w:marLeft w:val="0"/>
      <w:marRight w:val="0"/>
      <w:marTop w:val="0"/>
      <w:marBottom w:val="0"/>
      <w:divBdr>
        <w:top w:val="none" w:sz="0" w:space="0" w:color="auto"/>
        <w:left w:val="none" w:sz="0" w:space="0" w:color="auto"/>
        <w:bottom w:val="none" w:sz="0" w:space="0" w:color="auto"/>
        <w:right w:val="none" w:sz="0" w:space="0" w:color="auto"/>
      </w:divBdr>
      <w:divsChild>
        <w:div w:id="581914093">
          <w:marLeft w:val="0"/>
          <w:marRight w:val="0"/>
          <w:marTop w:val="0"/>
          <w:marBottom w:val="0"/>
          <w:divBdr>
            <w:top w:val="none" w:sz="0" w:space="0" w:color="auto"/>
            <w:left w:val="none" w:sz="0" w:space="0" w:color="auto"/>
            <w:bottom w:val="none" w:sz="0" w:space="0" w:color="auto"/>
            <w:right w:val="none" w:sz="0" w:space="0" w:color="auto"/>
          </w:divBdr>
          <w:divsChild>
            <w:div w:id="15768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9411">
      <w:bodyDiv w:val="1"/>
      <w:marLeft w:val="0"/>
      <w:marRight w:val="0"/>
      <w:marTop w:val="0"/>
      <w:marBottom w:val="0"/>
      <w:divBdr>
        <w:top w:val="none" w:sz="0" w:space="0" w:color="auto"/>
        <w:left w:val="none" w:sz="0" w:space="0" w:color="auto"/>
        <w:bottom w:val="none" w:sz="0" w:space="0" w:color="auto"/>
        <w:right w:val="none" w:sz="0" w:space="0" w:color="auto"/>
      </w:divBdr>
    </w:div>
    <w:div w:id="413016086">
      <w:bodyDiv w:val="1"/>
      <w:marLeft w:val="0"/>
      <w:marRight w:val="0"/>
      <w:marTop w:val="0"/>
      <w:marBottom w:val="0"/>
      <w:divBdr>
        <w:top w:val="none" w:sz="0" w:space="0" w:color="auto"/>
        <w:left w:val="none" w:sz="0" w:space="0" w:color="auto"/>
        <w:bottom w:val="none" w:sz="0" w:space="0" w:color="auto"/>
        <w:right w:val="none" w:sz="0" w:space="0" w:color="auto"/>
      </w:divBdr>
    </w:div>
    <w:div w:id="449473753">
      <w:bodyDiv w:val="1"/>
      <w:marLeft w:val="0"/>
      <w:marRight w:val="0"/>
      <w:marTop w:val="0"/>
      <w:marBottom w:val="0"/>
      <w:divBdr>
        <w:top w:val="none" w:sz="0" w:space="0" w:color="auto"/>
        <w:left w:val="none" w:sz="0" w:space="0" w:color="auto"/>
        <w:bottom w:val="none" w:sz="0" w:space="0" w:color="auto"/>
        <w:right w:val="none" w:sz="0" w:space="0" w:color="auto"/>
      </w:divBdr>
    </w:div>
    <w:div w:id="510146409">
      <w:bodyDiv w:val="1"/>
      <w:marLeft w:val="0"/>
      <w:marRight w:val="0"/>
      <w:marTop w:val="0"/>
      <w:marBottom w:val="0"/>
      <w:divBdr>
        <w:top w:val="none" w:sz="0" w:space="0" w:color="auto"/>
        <w:left w:val="none" w:sz="0" w:space="0" w:color="auto"/>
        <w:bottom w:val="none" w:sz="0" w:space="0" w:color="auto"/>
        <w:right w:val="none" w:sz="0" w:space="0" w:color="auto"/>
      </w:divBdr>
    </w:div>
    <w:div w:id="523711539">
      <w:bodyDiv w:val="1"/>
      <w:marLeft w:val="0"/>
      <w:marRight w:val="0"/>
      <w:marTop w:val="0"/>
      <w:marBottom w:val="0"/>
      <w:divBdr>
        <w:top w:val="none" w:sz="0" w:space="0" w:color="auto"/>
        <w:left w:val="none" w:sz="0" w:space="0" w:color="auto"/>
        <w:bottom w:val="none" w:sz="0" w:space="0" w:color="auto"/>
        <w:right w:val="none" w:sz="0" w:space="0" w:color="auto"/>
      </w:divBdr>
    </w:div>
    <w:div w:id="542182568">
      <w:bodyDiv w:val="1"/>
      <w:marLeft w:val="0"/>
      <w:marRight w:val="0"/>
      <w:marTop w:val="0"/>
      <w:marBottom w:val="0"/>
      <w:divBdr>
        <w:top w:val="none" w:sz="0" w:space="0" w:color="auto"/>
        <w:left w:val="none" w:sz="0" w:space="0" w:color="auto"/>
        <w:bottom w:val="none" w:sz="0" w:space="0" w:color="auto"/>
        <w:right w:val="none" w:sz="0" w:space="0" w:color="auto"/>
      </w:divBdr>
      <w:divsChild>
        <w:div w:id="1418096241">
          <w:marLeft w:val="0"/>
          <w:marRight w:val="0"/>
          <w:marTop w:val="0"/>
          <w:marBottom w:val="0"/>
          <w:divBdr>
            <w:top w:val="none" w:sz="0" w:space="0" w:color="auto"/>
            <w:left w:val="none" w:sz="0" w:space="0" w:color="auto"/>
            <w:bottom w:val="none" w:sz="0" w:space="0" w:color="auto"/>
            <w:right w:val="none" w:sz="0" w:space="0" w:color="auto"/>
          </w:divBdr>
          <w:divsChild>
            <w:div w:id="95120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2219">
      <w:bodyDiv w:val="1"/>
      <w:marLeft w:val="0"/>
      <w:marRight w:val="0"/>
      <w:marTop w:val="0"/>
      <w:marBottom w:val="0"/>
      <w:divBdr>
        <w:top w:val="none" w:sz="0" w:space="0" w:color="auto"/>
        <w:left w:val="none" w:sz="0" w:space="0" w:color="auto"/>
        <w:bottom w:val="none" w:sz="0" w:space="0" w:color="auto"/>
        <w:right w:val="none" w:sz="0" w:space="0" w:color="auto"/>
      </w:divBdr>
      <w:divsChild>
        <w:div w:id="1352025918">
          <w:marLeft w:val="0"/>
          <w:marRight w:val="0"/>
          <w:marTop w:val="0"/>
          <w:marBottom w:val="0"/>
          <w:divBdr>
            <w:top w:val="none" w:sz="0" w:space="0" w:color="auto"/>
            <w:left w:val="none" w:sz="0" w:space="0" w:color="auto"/>
            <w:bottom w:val="none" w:sz="0" w:space="0" w:color="auto"/>
            <w:right w:val="none" w:sz="0" w:space="0" w:color="auto"/>
          </w:divBdr>
          <w:divsChild>
            <w:div w:id="1205368979">
              <w:marLeft w:val="0"/>
              <w:marRight w:val="0"/>
              <w:marTop w:val="0"/>
              <w:marBottom w:val="0"/>
              <w:divBdr>
                <w:top w:val="none" w:sz="0" w:space="0" w:color="auto"/>
                <w:left w:val="none" w:sz="0" w:space="0" w:color="auto"/>
                <w:bottom w:val="none" w:sz="0" w:space="0" w:color="auto"/>
                <w:right w:val="none" w:sz="0" w:space="0" w:color="auto"/>
              </w:divBdr>
              <w:divsChild>
                <w:div w:id="2054498625">
                  <w:marLeft w:val="0"/>
                  <w:marRight w:val="0"/>
                  <w:marTop w:val="100"/>
                  <w:marBottom w:val="100"/>
                  <w:divBdr>
                    <w:top w:val="none" w:sz="0" w:space="0" w:color="auto"/>
                    <w:left w:val="none" w:sz="0" w:space="0" w:color="auto"/>
                    <w:bottom w:val="none" w:sz="0" w:space="0" w:color="auto"/>
                    <w:right w:val="none" w:sz="0" w:space="0" w:color="auto"/>
                  </w:divBdr>
                  <w:divsChild>
                    <w:div w:id="903292373">
                      <w:marLeft w:val="0"/>
                      <w:marRight w:val="0"/>
                      <w:marTop w:val="0"/>
                      <w:marBottom w:val="0"/>
                      <w:divBdr>
                        <w:top w:val="none" w:sz="0" w:space="0" w:color="auto"/>
                        <w:left w:val="none" w:sz="0" w:space="0" w:color="auto"/>
                        <w:bottom w:val="none" w:sz="0" w:space="0" w:color="auto"/>
                        <w:right w:val="none" w:sz="0" w:space="0" w:color="auto"/>
                      </w:divBdr>
                      <w:divsChild>
                        <w:div w:id="16122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612755">
      <w:bodyDiv w:val="1"/>
      <w:marLeft w:val="0"/>
      <w:marRight w:val="0"/>
      <w:marTop w:val="0"/>
      <w:marBottom w:val="0"/>
      <w:divBdr>
        <w:top w:val="none" w:sz="0" w:space="0" w:color="auto"/>
        <w:left w:val="none" w:sz="0" w:space="0" w:color="auto"/>
        <w:bottom w:val="none" w:sz="0" w:space="0" w:color="auto"/>
        <w:right w:val="none" w:sz="0" w:space="0" w:color="auto"/>
      </w:divBdr>
    </w:div>
    <w:div w:id="581640536">
      <w:bodyDiv w:val="1"/>
      <w:marLeft w:val="0"/>
      <w:marRight w:val="0"/>
      <w:marTop w:val="0"/>
      <w:marBottom w:val="0"/>
      <w:divBdr>
        <w:top w:val="none" w:sz="0" w:space="0" w:color="auto"/>
        <w:left w:val="none" w:sz="0" w:space="0" w:color="auto"/>
        <w:bottom w:val="none" w:sz="0" w:space="0" w:color="auto"/>
        <w:right w:val="none" w:sz="0" w:space="0" w:color="auto"/>
      </w:divBdr>
      <w:divsChild>
        <w:div w:id="2013411568">
          <w:marLeft w:val="0"/>
          <w:marRight w:val="0"/>
          <w:marTop w:val="0"/>
          <w:marBottom w:val="0"/>
          <w:divBdr>
            <w:top w:val="none" w:sz="0" w:space="0" w:color="auto"/>
            <w:left w:val="none" w:sz="0" w:space="0" w:color="auto"/>
            <w:bottom w:val="none" w:sz="0" w:space="0" w:color="auto"/>
            <w:right w:val="none" w:sz="0" w:space="0" w:color="auto"/>
          </w:divBdr>
          <w:divsChild>
            <w:div w:id="1388525321">
              <w:marLeft w:val="0"/>
              <w:marRight w:val="0"/>
              <w:marTop w:val="0"/>
              <w:marBottom w:val="0"/>
              <w:divBdr>
                <w:top w:val="none" w:sz="0" w:space="0" w:color="auto"/>
                <w:left w:val="none" w:sz="0" w:space="0" w:color="auto"/>
                <w:bottom w:val="none" w:sz="0" w:space="0" w:color="auto"/>
                <w:right w:val="none" w:sz="0" w:space="0" w:color="auto"/>
              </w:divBdr>
              <w:divsChild>
                <w:div w:id="68310684">
                  <w:marLeft w:val="0"/>
                  <w:marRight w:val="0"/>
                  <w:marTop w:val="100"/>
                  <w:marBottom w:val="100"/>
                  <w:divBdr>
                    <w:top w:val="none" w:sz="0" w:space="0" w:color="auto"/>
                    <w:left w:val="none" w:sz="0" w:space="0" w:color="auto"/>
                    <w:bottom w:val="none" w:sz="0" w:space="0" w:color="auto"/>
                    <w:right w:val="none" w:sz="0" w:space="0" w:color="auto"/>
                  </w:divBdr>
                  <w:divsChild>
                    <w:div w:id="842166023">
                      <w:marLeft w:val="0"/>
                      <w:marRight w:val="0"/>
                      <w:marTop w:val="0"/>
                      <w:marBottom w:val="0"/>
                      <w:divBdr>
                        <w:top w:val="none" w:sz="0" w:space="0" w:color="auto"/>
                        <w:left w:val="none" w:sz="0" w:space="0" w:color="auto"/>
                        <w:bottom w:val="none" w:sz="0" w:space="0" w:color="auto"/>
                        <w:right w:val="none" w:sz="0" w:space="0" w:color="auto"/>
                      </w:divBdr>
                      <w:divsChild>
                        <w:div w:id="13595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588162">
          <w:marLeft w:val="0"/>
          <w:marRight w:val="0"/>
          <w:marTop w:val="0"/>
          <w:marBottom w:val="0"/>
          <w:divBdr>
            <w:top w:val="none" w:sz="0" w:space="0" w:color="auto"/>
            <w:left w:val="none" w:sz="0" w:space="0" w:color="auto"/>
            <w:bottom w:val="none" w:sz="0" w:space="0" w:color="auto"/>
            <w:right w:val="none" w:sz="0" w:space="0" w:color="auto"/>
          </w:divBdr>
          <w:divsChild>
            <w:div w:id="1293050109">
              <w:marLeft w:val="0"/>
              <w:marRight w:val="0"/>
              <w:marTop w:val="0"/>
              <w:marBottom w:val="0"/>
              <w:divBdr>
                <w:top w:val="none" w:sz="0" w:space="0" w:color="auto"/>
                <w:left w:val="none" w:sz="0" w:space="0" w:color="auto"/>
                <w:bottom w:val="none" w:sz="0" w:space="0" w:color="auto"/>
                <w:right w:val="none" w:sz="0" w:space="0" w:color="auto"/>
              </w:divBdr>
              <w:divsChild>
                <w:div w:id="1334795803">
                  <w:marLeft w:val="0"/>
                  <w:marRight w:val="0"/>
                  <w:marTop w:val="100"/>
                  <w:marBottom w:val="100"/>
                  <w:divBdr>
                    <w:top w:val="none" w:sz="0" w:space="0" w:color="auto"/>
                    <w:left w:val="none" w:sz="0" w:space="0" w:color="auto"/>
                    <w:bottom w:val="none" w:sz="0" w:space="0" w:color="auto"/>
                    <w:right w:val="none" w:sz="0" w:space="0" w:color="auto"/>
                  </w:divBdr>
                  <w:divsChild>
                    <w:div w:id="318964695">
                      <w:marLeft w:val="0"/>
                      <w:marRight w:val="0"/>
                      <w:marTop w:val="0"/>
                      <w:marBottom w:val="0"/>
                      <w:divBdr>
                        <w:top w:val="none" w:sz="0" w:space="0" w:color="auto"/>
                        <w:left w:val="none" w:sz="0" w:space="0" w:color="auto"/>
                        <w:bottom w:val="none" w:sz="0" w:space="0" w:color="auto"/>
                        <w:right w:val="none" w:sz="0" w:space="0" w:color="auto"/>
                      </w:divBdr>
                      <w:divsChild>
                        <w:div w:id="14944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06189">
      <w:bodyDiv w:val="1"/>
      <w:marLeft w:val="0"/>
      <w:marRight w:val="0"/>
      <w:marTop w:val="0"/>
      <w:marBottom w:val="0"/>
      <w:divBdr>
        <w:top w:val="none" w:sz="0" w:space="0" w:color="auto"/>
        <w:left w:val="none" w:sz="0" w:space="0" w:color="auto"/>
        <w:bottom w:val="none" w:sz="0" w:space="0" w:color="auto"/>
        <w:right w:val="none" w:sz="0" w:space="0" w:color="auto"/>
      </w:divBdr>
    </w:div>
    <w:div w:id="600768586">
      <w:bodyDiv w:val="1"/>
      <w:marLeft w:val="0"/>
      <w:marRight w:val="0"/>
      <w:marTop w:val="0"/>
      <w:marBottom w:val="0"/>
      <w:divBdr>
        <w:top w:val="none" w:sz="0" w:space="0" w:color="auto"/>
        <w:left w:val="none" w:sz="0" w:space="0" w:color="auto"/>
        <w:bottom w:val="none" w:sz="0" w:space="0" w:color="auto"/>
        <w:right w:val="none" w:sz="0" w:space="0" w:color="auto"/>
      </w:divBdr>
      <w:divsChild>
        <w:div w:id="1781611108">
          <w:marLeft w:val="0"/>
          <w:marRight w:val="0"/>
          <w:marTop w:val="0"/>
          <w:marBottom w:val="0"/>
          <w:divBdr>
            <w:top w:val="none" w:sz="0" w:space="0" w:color="auto"/>
            <w:left w:val="none" w:sz="0" w:space="0" w:color="auto"/>
            <w:bottom w:val="none" w:sz="0" w:space="0" w:color="auto"/>
            <w:right w:val="none" w:sz="0" w:space="0" w:color="auto"/>
          </w:divBdr>
          <w:divsChild>
            <w:div w:id="1805661749">
              <w:marLeft w:val="0"/>
              <w:marRight w:val="0"/>
              <w:marTop w:val="0"/>
              <w:marBottom w:val="0"/>
              <w:divBdr>
                <w:top w:val="none" w:sz="0" w:space="0" w:color="auto"/>
                <w:left w:val="none" w:sz="0" w:space="0" w:color="auto"/>
                <w:bottom w:val="none" w:sz="0" w:space="0" w:color="auto"/>
                <w:right w:val="none" w:sz="0" w:space="0" w:color="auto"/>
              </w:divBdr>
            </w:div>
            <w:div w:id="679628043">
              <w:marLeft w:val="0"/>
              <w:marRight w:val="0"/>
              <w:marTop w:val="0"/>
              <w:marBottom w:val="0"/>
              <w:divBdr>
                <w:top w:val="none" w:sz="0" w:space="0" w:color="auto"/>
                <w:left w:val="none" w:sz="0" w:space="0" w:color="auto"/>
                <w:bottom w:val="none" w:sz="0" w:space="0" w:color="auto"/>
                <w:right w:val="none" w:sz="0" w:space="0" w:color="auto"/>
              </w:divBdr>
            </w:div>
            <w:div w:id="7914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0278">
      <w:bodyDiv w:val="1"/>
      <w:marLeft w:val="0"/>
      <w:marRight w:val="0"/>
      <w:marTop w:val="0"/>
      <w:marBottom w:val="0"/>
      <w:divBdr>
        <w:top w:val="none" w:sz="0" w:space="0" w:color="auto"/>
        <w:left w:val="none" w:sz="0" w:space="0" w:color="auto"/>
        <w:bottom w:val="none" w:sz="0" w:space="0" w:color="auto"/>
        <w:right w:val="none" w:sz="0" w:space="0" w:color="auto"/>
      </w:divBdr>
      <w:divsChild>
        <w:div w:id="1084841955">
          <w:marLeft w:val="0"/>
          <w:marRight w:val="0"/>
          <w:marTop w:val="0"/>
          <w:marBottom w:val="0"/>
          <w:divBdr>
            <w:top w:val="none" w:sz="0" w:space="0" w:color="auto"/>
            <w:left w:val="none" w:sz="0" w:space="0" w:color="auto"/>
            <w:bottom w:val="none" w:sz="0" w:space="0" w:color="auto"/>
            <w:right w:val="none" w:sz="0" w:space="0" w:color="auto"/>
          </w:divBdr>
          <w:divsChild>
            <w:div w:id="1134103377">
              <w:marLeft w:val="0"/>
              <w:marRight w:val="0"/>
              <w:marTop w:val="100"/>
              <w:marBottom w:val="100"/>
              <w:divBdr>
                <w:top w:val="none" w:sz="0" w:space="0" w:color="auto"/>
                <w:left w:val="none" w:sz="0" w:space="0" w:color="auto"/>
                <w:bottom w:val="none" w:sz="0" w:space="0" w:color="auto"/>
                <w:right w:val="none" w:sz="0" w:space="0" w:color="auto"/>
              </w:divBdr>
              <w:divsChild>
                <w:div w:id="2038191645">
                  <w:marLeft w:val="0"/>
                  <w:marRight w:val="0"/>
                  <w:marTop w:val="0"/>
                  <w:marBottom w:val="0"/>
                  <w:divBdr>
                    <w:top w:val="none" w:sz="0" w:space="0" w:color="auto"/>
                    <w:left w:val="none" w:sz="0" w:space="0" w:color="auto"/>
                    <w:bottom w:val="none" w:sz="0" w:space="0" w:color="auto"/>
                    <w:right w:val="none" w:sz="0" w:space="0" w:color="auto"/>
                  </w:divBdr>
                  <w:divsChild>
                    <w:div w:id="18546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62547">
          <w:marLeft w:val="0"/>
          <w:marRight w:val="0"/>
          <w:marTop w:val="0"/>
          <w:marBottom w:val="0"/>
          <w:divBdr>
            <w:top w:val="none" w:sz="0" w:space="0" w:color="auto"/>
            <w:left w:val="none" w:sz="0" w:space="0" w:color="auto"/>
            <w:bottom w:val="none" w:sz="0" w:space="0" w:color="auto"/>
            <w:right w:val="none" w:sz="0" w:space="0" w:color="auto"/>
          </w:divBdr>
          <w:divsChild>
            <w:div w:id="1760564761">
              <w:marLeft w:val="0"/>
              <w:marRight w:val="0"/>
              <w:marTop w:val="0"/>
              <w:marBottom w:val="0"/>
              <w:divBdr>
                <w:top w:val="none" w:sz="0" w:space="0" w:color="auto"/>
                <w:left w:val="none" w:sz="0" w:space="0" w:color="auto"/>
                <w:bottom w:val="none" w:sz="0" w:space="0" w:color="auto"/>
                <w:right w:val="none" w:sz="0" w:space="0" w:color="auto"/>
              </w:divBdr>
              <w:divsChild>
                <w:div w:id="475489213">
                  <w:marLeft w:val="0"/>
                  <w:marRight w:val="0"/>
                  <w:marTop w:val="100"/>
                  <w:marBottom w:val="100"/>
                  <w:divBdr>
                    <w:top w:val="none" w:sz="0" w:space="0" w:color="auto"/>
                    <w:left w:val="none" w:sz="0" w:space="0" w:color="auto"/>
                    <w:bottom w:val="none" w:sz="0" w:space="0" w:color="auto"/>
                    <w:right w:val="none" w:sz="0" w:space="0" w:color="auto"/>
                  </w:divBdr>
                  <w:divsChild>
                    <w:div w:id="703599705">
                      <w:marLeft w:val="0"/>
                      <w:marRight w:val="0"/>
                      <w:marTop w:val="0"/>
                      <w:marBottom w:val="0"/>
                      <w:divBdr>
                        <w:top w:val="none" w:sz="0" w:space="0" w:color="auto"/>
                        <w:left w:val="none" w:sz="0" w:space="0" w:color="auto"/>
                        <w:bottom w:val="none" w:sz="0" w:space="0" w:color="auto"/>
                        <w:right w:val="none" w:sz="0" w:space="0" w:color="auto"/>
                      </w:divBdr>
                      <w:divsChild>
                        <w:div w:id="8700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127537">
      <w:bodyDiv w:val="1"/>
      <w:marLeft w:val="0"/>
      <w:marRight w:val="0"/>
      <w:marTop w:val="0"/>
      <w:marBottom w:val="0"/>
      <w:divBdr>
        <w:top w:val="none" w:sz="0" w:space="0" w:color="auto"/>
        <w:left w:val="none" w:sz="0" w:space="0" w:color="auto"/>
        <w:bottom w:val="none" w:sz="0" w:space="0" w:color="auto"/>
        <w:right w:val="none" w:sz="0" w:space="0" w:color="auto"/>
      </w:divBdr>
    </w:div>
    <w:div w:id="620457948">
      <w:bodyDiv w:val="1"/>
      <w:marLeft w:val="0"/>
      <w:marRight w:val="0"/>
      <w:marTop w:val="0"/>
      <w:marBottom w:val="0"/>
      <w:divBdr>
        <w:top w:val="none" w:sz="0" w:space="0" w:color="auto"/>
        <w:left w:val="none" w:sz="0" w:space="0" w:color="auto"/>
        <w:bottom w:val="none" w:sz="0" w:space="0" w:color="auto"/>
        <w:right w:val="none" w:sz="0" w:space="0" w:color="auto"/>
      </w:divBdr>
    </w:div>
    <w:div w:id="629046491">
      <w:bodyDiv w:val="1"/>
      <w:marLeft w:val="0"/>
      <w:marRight w:val="0"/>
      <w:marTop w:val="0"/>
      <w:marBottom w:val="0"/>
      <w:divBdr>
        <w:top w:val="none" w:sz="0" w:space="0" w:color="auto"/>
        <w:left w:val="none" w:sz="0" w:space="0" w:color="auto"/>
        <w:bottom w:val="none" w:sz="0" w:space="0" w:color="auto"/>
        <w:right w:val="none" w:sz="0" w:space="0" w:color="auto"/>
      </w:divBdr>
    </w:div>
    <w:div w:id="648218025">
      <w:bodyDiv w:val="1"/>
      <w:marLeft w:val="0"/>
      <w:marRight w:val="0"/>
      <w:marTop w:val="0"/>
      <w:marBottom w:val="0"/>
      <w:divBdr>
        <w:top w:val="none" w:sz="0" w:space="0" w:color="auto"/>
        <w:left w:val="none" w:sz="0" w:space="0" w:color="auto"/>
        <w:bottom w:val="none" w:sz="0" w:space="0" w:color="auto"/>
        <w:right w:val="none" w:sz="0" w:space="0" w:color="auto"/>
      </w:divBdr>
    </w:div>
    <w:div w:id="695738876">
      <w:bodyDiv w:val="1"/>
      <w:marLeft w:val="0"/>
      <w:marRight w:val="0"/>
      <w:marTop w:val="0"/>
      <w:marBottom w:val="0"/>
      <w:divBdr>
        <w:top w:val="none" w:sz="0" w:space="0" w:color="auto"/>
        <w:left w:val="none" w:sz="0" w:space="0" w:color="auto"/>
        <w:bottom w:val="none" w:sz="0" w:space="0" w:color="auto"/>
        <w:right w:val="none" w:sz="0" w:space="0" w:color="auto"/>
      </w:divBdr>
      <w:divsChild>
        <w:div w:id="799612377">
          <w:marLeft w:val="0"/>
          <w:marRight w:val="0"/>
          <w:marTop w:val="0"/>
          <w:marBottom w:val="0"/>
          <w:divBdr>
            <w:top w:val="none" w:sz="0" w:space="0" w:color="auto"/>
            <w:left w:val="none" w:sz="0" w:space="0" w:color="auto"/>
            <w:bottom w:val="none" w:sz="0" w:space="0" w:color="auto"/>
            <w:right w:val="none" w:sz="0" w:space="0" w:color="auto"/>
          </w:divBdr>
          <w:divsChild>
            <w:div w:id="4102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41577">
      <w:bodyDiv w:val="1"/>
      <w:marLeft w:val="0"/>
      <w:marRight w:val="0"/>
      <w:marTop w:val="0"/>
      <w:marBottom w:val="0"/>
      <w:divBdr>
        <w:top w:val="none" w:sz="0" w:space="0" w:color="auto"/>
        <w:left w:val="none" w:sz="0" w:space="0" w:color="auto"/>
        <w:bottom w:val="none" w:sz="0" w:space="0" w:color="auto"/>
        <w:right w:val="none" w:sz="0" w:space="0" w:color="auto"/>
      </w:divBdr>
    </w:div>
    <w:div w:id="745032944">
      <w:bodyDiv w:val="1"/>
      <w:marLeft w:val="0"/>
      <w:marRight w:val="0"/>
      <w:marTop w:val="0"/>
      <w:marBottom w:val="0"/>
      <w:divBdr>
        <w:top w:val="none" w:sz="0" w:space="0" w:color="auto"/>
        <w:left w:val="none" w:sz="0" w:space="0" w:color="auto"/>
        <w:bottom w:val="none" w:sz="0" w:space="0" w:color="auto"/>
        <w:right w:val="none" w:sz="0" w:space="0" w:color="auto"/>
      </w:divBdr>
      <w:divsChild>
        <w:div w:id="370764622">
          <w:marLeft w:val="0"/>
          <w:marRight w:val="0"/>
          <w:marTop w:val="0"/>
          <w:marBottom w:val="0"/>
          <w:divBdr>
            <w:top w:val="none" w:sz="0" w:space="0" w:color="auto"/>
            <w:left w:val="none" w:sz="0" w:space="0" w:color="auto"/>
            <w:bottom w:val="none" w:sz="0" w:space="0" w:color="auto"/>
            <w:right w:val="none" w:sz="0" w:space="0" w:color="auto"/>
          </w:divBdr>
          <w:divsChild>
            <w:div w:id="9525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6063">
      <w:bodyDiv w:val="1"/>
      <w:marLeft w:val="0"/>
      <w:marRight w:val="0"/>
      <w:marTop w:val="0"/>
      <w:marBottom w:val="0"/>
      <w:divBdr>
        <w:top w:val="none" w:sz="0" w:space="0" w:color="auto"/>
        <w:left w:val="none" w:sz="0" w:space="0" w:color="auto"/>
        <w:bottom w:val="none" w:sz="0" w:space="0" w:color="auto"/>
        <w:right w:val="none" w:sz="0" w:space="0" w:color="auto"/>
      </w:divBdr>
    </w:div>
    <w:div w:id="794451402">
      <w:bodyDiv w:val="1"/>
      <w:marLeft w:val="0"/>
      <w:marRight w:val="0"/>
      <w:marTop w:val="0"/>
      <w:marBottom w:val="0"/>
      <w:divBdr>
        <w:top w:val="none" w:sz="0" w:space="0" w:color="auto"/>
        <w:left w:val="none" w:sz="0" w:space="0" w:color="auto"/>
        <w:bottom w:val="none" w:sz="0" w:space="0" w:color="auto"/>
        <w:right w:val="none" w:sz="0" w:space="0" w:color="auto"/>
      </w:divBdr>
      <w:divsChild>
        <w:div w:id="840662636">
          <w:marLeft w:val="0"/>
          <w:marRight w:val="0"/>
          <w:marTop w:val="0"/>
          <w:marBottom w:val="0"/>
          <w:divBdr>
            <w:top w:val="none" w:sz="0" w:space="0" w:color="auto"/>
            <w:left w:val="none" w:sz="0" w:space="0" w:color="auto"/>
            <w:bottom w:val="none" w:sz="0" w:space="0" w:color="auto"/>
            <w:right w:val="none" w:sz="0" w:space="0" w:color="auto"/>
          </w:divBdr>
          <w:divsChild>
            <w:div w:id="46878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4275">
      <w:bodyDiv w:val="1"/>
      <w:marLeft w:val="0"/>
      <w:marRight w:val="0"/>
      <w:marTop w:val="0"/>
      <w:marBottom w:val="0"/>
      <w:divBdr>
        <w:top w:val="none" w:sz="0" w:space="0" w:color="auto"/>
        <w:left w:val="none" w:sz="0" w:space="0" w:color="auto"/>
        <w:bottom w:val="none" w:sz="0" w:space="0" w:color="auto"/>
        <w:right w:val="none" w:sz="0" w:space="0" w:color="auto"/>
      </w:divBdr>
      <w:divsChild>
        <w:div w:id="1785269463">
          <w:marLeft w:val="0"/>
          <w:marRight w:val="0"/>
          <w:marTop w:val="0"/>
          <w:marBottom w:val="0"/>
          <w:divBdr>
            <w:top w:val="none" w:sz="0" w:space="0" w:color="auto"/>
            <w:left w:val="none" w:sz="0" w:space="0" w:color="auto"/>
            <w:bottom w:val="none" w:sz="0" w:space="0" w:color="auto"/>
            <w:right w:val="none" w:sz="0" w:space="0" w:color="auto"/>
          </w:divBdr>
          <w:divsChild>
            <w:div w:id="17962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6562">
      <w:bodyDiv w:val="1"/>
      <w:marLeft w:val="0"/>
      <w:marRight w:val="0"/>
      <w:marTop w:val="0"/>
      <w:marBottom w:val="0"/>
      <w:divBdr>
        <w:top w:val="none" w:sz="0" w:space="0" w:color="auto"/>
        <w:left w:val="none" w:sz="0" w:space="0" w:color="auto"/>
        <w:bottom w:val="none" w:sz="0" w:space="0" w:color="auto"/>
        <w:right w:val="none" w:sz="0" w:space="0" w:color="auto"/>
      </w:divBdr>
    </w:div>
    <w:div w:id="827786719">
      <w:bodyDiv w:val="1"/>
      <w:marLeft w:val="0"/>
      <w:marRight w:val="0"/>
      <w:marTop w:val="0"/>
      <w:marBottom w:val="0"/>
      <w:divBdr>
        <w:top w:val="none" w:sz="0" w:space="0" w:color="auto"/>
        <w:left w:val="none" w:sz="0" w:space="0" w:color="auto"/>
        <w:bottom w:val="none" w:sz="0" w:space="0" w:color="auto"/>
        <w:right w:val="none" w:sz="0" w:space="0" w:color="auto"/>
      </w:divBdr>
    </w:div>
    <w:div w:id="845052197">
      <w:bodyDiv w:val="1"/>
      <w:marLeft w:val="0"/>
      <w:marRight w:val="0"/>
      <w:marTop w:val="0"/>
      <w:marBottom w:val="0"/>
      <w:divBdr>
        <w:top w:val="none" w:sz="0" w:space="0" w:color="auto"/>
        <w:left w:val="none" w:sz="0" w:space="0" w:color="auto"/>
        <w:bottom w:val="none" w:sz="0" w:space="0" w:color="auto"/>
        <w:right w:val="none" w:sz="0" w:space="0" w:color="auto"/>
      </w:divBdr>
      <w:divsChild>
        <w:div w:id="1322732417">
          <w:marLeft w:val="0"/>
          <w:marRight w:val="0"/>
          <w:marTop w:val="0"/>
          <w:marBottom w:val="0"/>
          <w:divBdr>
            <w:top w:val="none" w:sz="0" w:space="0" w:color="auto"/>
            <w:left w:val="none" w:sz="0" w:space="0" w:color="auto"/>
            <w:bottom w:val="none" w:sz="0" w:space="0" w:color="auto"/>
            <w:right w:val="none" w:sz="0" w:space="0" w:color="auto"/>
          </w:divBdr>
          <w:divsChild>
            <w:div w:id="16762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9681">
      <w:bodyDiv w:val="1"/>
      <w:marLeft w:val="0"/>
      <w:marRight w:val="0"/>
      <w:marTop w:val="0"/>
      <w:marBottom w:val="0"/>
      <w:divBdr>
        <w:top w:val="none" w:sz="0" w:space="0" w:color="auto"/>
        <w:left w:val="none" w:sz="0" w:space="0" w:color="auto"/>
        <w:bottom w:val="none" w:sz="0" w:space="0" w:color="auto"/>
        <w:right w:val="none" w:sz="0" w:space="0" w:color="auto"/>
      </w:divBdr>
    </w:div>
    <w:div w:id="928347359">
      <w:bodyDiv w:val="1"/>
      <w:marLeft w:val="0"/>
      <w:marRight w:val="0"/>
      <w:marTop w:val="0"/>
      <w:marBottom w:val="0"/>
      <w:divBdr>
        <w:top w:val="none" w:sz="0" w:space="0" w:color="auto"/>
        <w:left w:val="none" w:sz="0" w:space="0" w:color="auto"/>
        <w:bottom w:val="none" w:sz="0" w:space="0" w:color="auto"/>
        <w:right w:val="none" w:sz="0" w:space="0" w:color="auto"/>
      </w:divBdr>
    </w:div>
    <w:div w:id="1064337069">
      <w:bodyDiv w:val="1"/>
      <w:marLeft w:val="0"/>
      <w:marRight w:val="0"/>
      <w:marTop w:val="0"/>
      <w:marBottom w:val="0"/>
      <w:divBdr>
        <w:top w:val="none" w:sz="0" w:space="0" w:color="auto"/>
        <w:left w:val="none" w:sz="0" w:space="0" w:color="auto"/>
        <w:bottom w:val="none" w:sz="0" w:space="0" w:color="auto"/>
        <w:right w:val="none" w:sz="0" w:space="0" w:color="auto"/>
      </w:divBdr>
    </w:div>
    <w:div w:id="1075276346">
      <w:bodyDiv w:val="1"/>
      <w:marLeft w:val="0"/>
      <w:marRight w:val="0"/>
      <w:marTop w:val="0"/>
      <w:marBottom w:val="0"/>
      <w:divBdr>
        <w:top w:val="none" w:sz="0" w:space="0" w:color="auto"/>
        <w:left w:val="none" w:sz="0" w:space="0" w:color="auto"/>
        <w:bottom w:val="none" w:sz="0" w:space="0" w:color="auto"/>
        <w:right w:val="none" w:sz="0" w:space="0" w:color="auto"/>
      </w:divBdr>
    </w:div>
    <w:div w:id="1075394360">
      <w:bodyDiv w:val="1"/>
      <w:marLeft w:val="0"/>
      <w:marRight w:val="0"/>
      <w:marTop w:val="0"/>
      <w:marBottom w:val="0"/>
      <w:divBdr>
        <w:top w:val="none" w:sz="0" w:space="0" w:color="auto"/>
        <w:left w:val="none" w:sz="0" w:space="0" w:color="auto"/>
        <w:bottom w:val="none" w:sz="0" w:space="0" w:color="auto"/>
        <w:right w:val="none" w:sz="0" w:space="0" w:color="auto"/>
      </w:divBdr>
    </w:div>
    <w:div w:id="1105689637">
      <w:bodyDiv w:val="1"/>
      <w:marLeft w:val="0"/>
      <w:marRight w:val="0"/>
      <w:marTop w:val="0"/>
      <w:marBottom w:val="0"/>
      <w:divBdr>
        <w:top w:val="none" w:sz="0" w:space="0" w:color="auto"/>
        <w:left w:val="none" w:sz="0" w:space="0" w:color="auto"/>
        <w:bottom w:val="none" w:sz="0" w:space="0" w:color="auto"/>
        <w:right w:val="none" w:sz="0" w:space="0" w:color="auto"/>
      </w:divBdr>
    </w:div>
    <w:div w:id="1116408967">
      <w:bodyDiv w:val="1"/>
      <w:marLeft w:val="0"/>
      <w:marRight w:val="0"/>
      <w:marTop w:val="0"/>
      <w:marBottom w:val="0"/>
      <w:divBdr>
        <w:top w:val="none" w:sz="0" w:space="0" w:color="auto"/>
        <w:left w:val="none" w:sz="0" w:space="0" w:color="auto"/>
        <w:bottom w:val="none" w:sz="0" w:space="0" w:color="auto"/>
        <w:right w:val="none" w:sz="0" w:space="0" w:color="auto"/>
      </w:divBdr>
    </w:div>
    <w:div w:id="1171989043">
      <w:bodyDiv w:val="1"/>
      <w:marLeft w:val="0"/>
      <w:marRight w:val="0"/>
      <w:marTop w:val="0"/>
      <w:marBottom w:val="0"/>
      <w:divBdr>
        <w:top w:val="none" w:sz="0" w:space="0" w:color="auto"/>
        <w:left w:val="none" w:sz="0" w:space="0" w:color="auto"/>
        <w:bottom w:val="none" w:sz="0" w:space="0" w:color="auto"/>
        <w:right w:val="none" w:sz="0" w:space="0" w:color="auto"/>
      </w:divBdr>
      <w:divsChild>
        <w:div w:id="630281824">
          <w:marLeft w:val="0"/>
          <w:marRight w:val="0"/>
          <w:marTop w:val="0"/>
          <w:marBottom w:val="0"/>
          <w:divBdr>
            <w:top w:val="none" w:sz="0" w:space="0" w:color="auto"/>
            <w:left w:val="none" w:sz="0" w:space="0" w:color="auto"/>
            <w:bottom w:val="none" w:sz="0" w:space="0" w:color="auto"/>
            <w:right w:val="none" w:sz="0" w:space="0" w:color="auto"/>
          </w:divBdr>
          <w:divsChild>
            <w:div w:id="829180379">
              <w:marLeft w:val="0"/>
              <w:marRight w:val="0"/>
              <w:marTop w:val="0"/>
              <w:marBottom w:val="0"/>
              <w:divBdr>
                <w:top w:val="none" w:sz="0" w:space="0" w:color="auto"/>
                <w:left w:val="none" w:sz="0" w:space="0" w:color="auto"/>
                <w:bottom w:val="none" w:sz="0" w:space="0" w:color="auto"/>
                <w:right w:val="none" w:sz="0" w:space="0" w:color="auto"/>
              </w:divBdr>
            </w:div>
            <w:div w:id="21404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4222">
      <w:bodyDiv w:val="1"/>
      <w:marLeft w:val="0"/>
      <w:marRight w:val="0"/>
      <w:marTop w:val="0"/>
      <w:marBottom w:val="0"/>
      <w:divBdr>
        <w:top w:val="none" w:sz="0" w:space="0" w:color="auto"/>
        <w:left w:val="none" w:sz="0" w:space="0" w:color="auto"/>
        <w:bottom w:val="none" w:sz="0" w:space="0" w:color="auto"/>
        <w:right w:val="none" w:sz="0" w:space="0" w:color="auto"/>
      </w:divBdr>
    </w:div>
    <w:div w:id="1399742671">
      <w:bodyDiv w:val="1"/>
      <w:marLeft w:val="0"/>
      <w:marRight w:val="0"/>
      <w:marTop w:val="0"/>
      <w:marBottom w:val="0"/>
      <w:divBdr>
        <w:top w:val="none" w:sz="0" w:space="0" w:color="auto"/>
        <w:left w:val="none" w:sz="0" w:space="0" w:color="auto"/>
        <w:bottom w:val="none" w:sz="0" w:space="0" w:color="auto"/>
        <w:right w:val="none" w:sz="0" w:space="0" w:color="auto"/>
      </w:divBdr>
      <w:divsChild>
        <w:div w:id="228267345">
          <w:marLeft w:val="0"/>
          <w:marRight w:val="0"/>
          <w:marTop w:val="0"/>
          <w:marBottom w:val="0"/>
          <w:divBdr>
            <w:top w:val="none" w:sz="0" w:space="0" w:color="auto"/>
            <w:left w:val="none" w:sz="0" w:space="0" w:color="auto"/>
            <w:bottom w:val="none" w:sz="0" w:space="0" w:color="auto"/>
            <w:right w:val="none" w:sz="0" w:space="0" w:color="auto"/>
          </w:divBdr>
          <w:divsChild>
            <w:div w:id="1224365448">
              <w:marLeft w:val="0"/>
              <w:marRight w:val="0"/>
              <w:marTop w:val="0"/>
              <w:marBottom w:val="0"/>
              <w:divBdr>
                <w:top w:val="none" w:sz="0" w:space="0" w:color="auto"/>
                <w:left w:val="none" w:sz="0" w:space="0" w:color="auto"/>
                <w:bottom w:val="none" w:sz="0" w:space="0" w:color="auto"/>
                <w:right w:val="none" w:sz="0" w:space="0" w:color="auto"/>
              </w:divBdr>
            </w:div>
            <w:div w:id="151318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2645">
      <w:bodyDiv w:val="1"/>
      <w:marLeft w:val="0"/>
      <w:marRight w:val="0"/>
      <w:marTop w:val="0"/>
      <w:marBottom w:val="0"/>
      <w:divBdr>
        <w:top w:val="none" w:sz="0" w:space="0" w:color="auto"/>
        <w:left w:val="none" w:sz="0" w:space="0" w:color="auto"/>
        <w:bottom w:val="none" w:sz="0" w:space="0" w:color="auto"/>
        <w:right w:val="none" w:sz="0" w:space="0" w:color="auto"/>
      </w:divBdr>
    </w:div>
    <w:div w:id="1487628974">
      <w:bodyDiv w:val="1"/>
      <w:marLeft w:val="0"/>
      <w:marRight w:val="0"/>
      <w:marTop w:val="0"/>
      <w:marBottom w:val="0"/>
      <w:divBdr>
        <w:top w:val="none" w:sz="0" w:space="0" w:color="auto"/>
        <w:left w:val="none" w:sz="0" w:space="0" w:color="auto"/>
        <w:bottom w:val="none" w:sz="0" w:space="0" w:color="auto"/>
        <w:right w:val="none" w:sz="0" w:space="0" w:color="auto"/>
      </w:divBdr>
      <w:divsChild>
        <w:div w:id="1687095179">
          <w:marLeft w:val="0"/>
          <w:marRight w:val="0"/>
          <w:marTop w:val="0"/>
          <w:marBottom w:val="0"/>
          <w:divBdr>
            <w:top w:val="none" w:sz="0" w:space="0" w:color="auto"/>
            <w:left w:val="none" w:sz="0" w:space="0" w:color="auto"/>
            <w:bottom w:val="none" w:sz="0" w:space="0" w:color="auto"/>
            <w:right w:val="none" w:sz="0" w:space="0" w:color="auto"/>
          </w:divBdr>
          <w:divsChild>
            <w:div w:id="18737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8370">
      <w:bodyDiv w:val="1"/>
      <w:marLeft w:val="0"/>
      <w:marRight w:val="0"/>
      <w:marTop w:val="0"/>
      <w:marBottom w:val="0"/>
      <w:divBdr>
        <w:top w:val="none" w:sz="0" w:space="0" w:color="auto"/>
        <w:left w:val="none" w:sz="0" w:space="0" w:color="auto"/>
        <w:bottom w:val="none" w:sz="0" w:space="0" w:color="auto"/>
        <w:right w:val="none" w:sz="0" w:space="0" w:color="auto"/>
      </w:divBdr>
      <w:divsChild>
        <w:div w:id="1578439907">
          <w:marLeft w:val="0"/>
          <w:marRight w:val="0"/>
          <w:marTop w:val="0"/>
          <w:marBottom w:val="0"/>
          <w:divBdr>
            <w:top w:val="none" w:sz="0" w:space="0" w:color="auto"/>
            <w:left w:val="none" w:sz="0" w:space="0" w:color="auto"/>
            <w:bottom w:val="none" w:sz="0" w:space="0" w:color="auto"/>
            <w:right w:val="none" w:sz="0" w:space="0" w:color="auto"/>
          </w:divBdr>
          <w:divsChild>
            <w:div w:id="9814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8095">
      <w:bodyDiv w:val="1"/>
      <w:marLeft w:val="0"/>
      <w:marRight w:val="0"/>
      <w:marTop w:val="0"/>
      <w:marBottom w:val="0"/>
      <w:divBdr>
        <w:top w:val="none" w:sz="0" w:space="0" w:color="auto"/>
        <w:left w:val="none" w:sz="0" w:space="0" w:color="auto"/>
        <w:bottom w:val="none" w:sz="0" w:space="0" w:color="auto"/>
        <w:right w:val="none" w:sz="0" w:space="0" w:color="auto"/>
      </w:divBdr>
      <w:divsChild>
        <w:div w:id="159852379">
          <w:marLeft w:val="0"/>
          <w:marRight w:val="0"/>
          <w:marTop w:val="0"/>
          <w:marBottom w:val="0"/>
          <w:divBdr>
            <w:top w:val="none" w:sz="0" w:space="0" w:color="auto"/>
            <w:left w:val="none" w:sz="0" w:space="0" w:color="auto"/>
            <w:bottom w:val="none" w:sz="0" w:space="0" w:color="auto"/>
            <w:right w:val="none" w:sz="0" w:space="0" w:color="auto"/>
          </w:divBdr>
          <w:divsChild>
            <w:div w:id="246692915">
              <w:marLeft w:val="0"/>
              <w:marRight w:val="0"/>
              <w:marTop w:val="0"/>
              <w:marBottom w:val="0"/>
              <w:divBdr>
                <w:top w:val="none" w:sz="0" w:space="0" w:color="auto"/>
                <w:left w:val="none" w:sz="0" w:space="0" w:color="auto"/>
                <w:bottom w:val="none" w:sz="0" w:space="0" w:color="auto"/>
                <w:right w:val="none" w:sz="0" w:space="0" w:color="auto"/>
              </w:divBdr>
            </w:div>
            <w:div w:id="207912936">
              <w:marLeft w:val="0"/>
              <w:marRight w:val="0"/>
              <w:marTop w:val="0"/>
              <w:marBottom w:val="0"/>
              <w:divBdr>
                <w:top w:val="none" w:sz="0" w:space="0" w:color="auto"/>
                <w:left w:val="none" w:sz="0" w:space="0" w:color="auto"/>
                <w:bottom w:val="none" w:sz="0" w:space="0" w:color="auto"/>
                <w:right w:val="none" w:sz="0" w:space="0" w:color="auto"/>
              </w:divBdr>
            </w:div>
            <w:div w:id="227155373">
              <w:marLeft w:val="0"/>
              <w:marRight w:val="0"/>
              <w:marTop w:val="0"/>
              <w:marBottom w:val="0"/>
              <w:divBdr>
                <w:top w:val="none" w:sz="0" w:space="0" w:color="auto"/>
                <w:left w:val="none" w:sz="0" w:space="0" w:color="auto"/>
                <w:bottom w:val="none" w:sz="0" w:space="0" w:color="auto"/>
                <w:right w:val="none" w:sz="0" w:space="0" w:color="auto"/>
              </w:divBdr>
            </w:div>
            <w:div w:id="2106416143">
              <w:marLeft w:val="0"/>
              <w:marRight w:val="0"/>
              <w:marTop w:val="0"/>
              <w:marBottom w:val="0"/>
              <w:divBdr>
                <w:top w:val="none" w:sz="0" w:space="0" w:color="auto"/>
                <w:left w:val="none" w:sz="0" w:space="0" w:color="auto"/>
                <w:bottom w:val="none" w:sz="0" w:space="0" w:color="auto"/>
                <w:right w:val="none" w:sz="0" w:space="0" w:color="auto"/>
              </w:divBdr>
            </w:div>
            <w:div w:id="1265000162">
              <w:marLeft w:val="0"/>
              <w:marRight w:val="0"/>
              <w:marTop w:val="0"/>
              <w:marBottom w:val="0"/>
              <w:divBdr>
                <w:top w:val="none" w:sz="0" w:space="0" w:color="auto"/>
                <w:left w:val="none" w:sz="0" w:space="0" w:color="auto"/>
                <w:bottom w:val="none" w:sz="0" w:space="0" w:color="auto"/>
                <w:right w:val="none" w:sz="0" w:space="0" w:color="auto"/>
              </w:divBdr>
            </w:div>
            <w:div w:id="699817326">
              <w:marLeft w:val="0"/>
              <w:marRight w:val="0"/>
              <w:marTop w:val="0"/>
              <w:marBottom w:val="0"/>
              <w:divBdr>
                <w:top w:val="none" w:sz="0" w:space="0" w:color="auto"/>
                <w:left w:val="none" w:sz="0" w:space="0" w:color="auto"/>
                <w:bottom w:val="none" w:sz="0" w:space="0" w:color="auto"/>
                <w:right w:val="none" w:sz="0" w:space="0" w:color="auto"/>
              </w:divBdr>
            </w:div>
            <w:div w:id="2061856071">
              <w:marLeft w:val="0"/>
              <w:marRight w:val="0"/>
              <w:marTop w:val="0"/>
              <w:marBottom w:val="0"/>
              <w:divBdr>
                <w:top w:val="none" w:sz="0" w:space="0" w:color="auto"/>
                <w:left w:val="none" w:sz="0" w:space="0" w:color="auto"/>
                <w:bottom w:val="none" w:sz="0" w:space="0" w:color="auto"/>
                <w:right w:val="none" w:sz="0" w:space="0" w:color="auto"/>
              </w:divBdr>
            </w:div>
            <w:div w:id="1761365306">
              <w:marLeft w:val="0"/>
              <w:marRight w:val="0"/>
              <w:marTop w:val="0"/>
              <w:marBottom w:val="0"/>
              <w:divBdr>
                <w:top w:val="none" w:sz="0" w:space="0" w:color="auto"/>
                <w:left w:val="none" w:sz="0" w:space="0" w:color="auto"/>
                <w:bottom w:val="none" w:sz="0" w:space="0" w:color="auto"/>
                <w:right w:val="none" w:sz="0" w:space="0" w:color="auto"/>
              </w:divBdr>
            </w:div>
            <w:div w:id="1293292861">
              <w:marLeft w:val="0"/>
              <w:marRight w:val="0"/>
              <w:marTop w:val="0"/>
              <w:marBottom w:val="0"/>
              <w:divBdr>
                <w:top w:val="none" w:sz="0" w:space="0" w:color="auto"/>
                <w:left w:val="none" w:sz="0" w:space="0" w:color="auto"/>
                <w:bottom w:val="none" w:sz="0" w:space="0" w:color="auto"/>
                <w:right w:val="none" w:sz="0" w:space="0" w:color="auto"/>
              </w:divBdr>
            </w:div>
            <w:div w:id="1639916817">
              <w:marLeft w:val="0"/>
              <w:marRight w:val="0"/>
              <w:marTop w:val="0"/>
              <w:marBottom w:val="0"/>
              <w:divBdr>
                <w:top w:val="none" w:sz="0" w:space="0" w:color="auto"/>
                <w:left w:val="none" w:sz="0" w:space="0" w:color="auto"/>
                <w:bottom w:val="none" w:sz="0" w:space="0" w:color="auto"/>
                <w:right w:val="none" w:sz="0" w:space="0" w:color="auto"/>
              </w:divBdr>
            </w:div>
            <w:div w:id="482895933">
              <w:marLeft w:val="0"/>
              <w:marRight w:val="0"/>
              <w:marTop w:val="0"/>
              <w:marBottom w:val="0"/>
              <w:divBdr>
                <w:top w:val="none" w:sz="0" w:space="0" w:color="auto"/>
                <w:left w:val="none" w:sz="0" w:space="0" w:color="auto"/>
                <w:bottom w:val="none" w:sz="0" w:space="0" w:color="auto"/>
                <w:right w:val="none" w:sz="0" w:space="0" w:color="auto"/>
              </w:divBdr>
            </w:div>
            <w:div w:id="59062129">
              <w:marLeft w:val="0"/>
              <w:marRight w:val="0"/>
              <w:marTop w:val="0"/>
              <w:marBottom w:val="0"/>
              <w:divBdr>
                <w:top w:val="none" w:sz="0" w:space="0" w:color="auto"/>
                <w:left w:val="none" w:sz="0" w:space="0" w:color="auto"/>
                <w:bottom w:val="none" w:sz="0" w:space="0" w:color="auto"/>
                <w:right w:val="none" w:sz="0" w:space="0" w:color="auto"/>
              </w:divBdr>
            </w:div>
            <w:div w:id="9544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2973">
      <w:bodyDiv w:val="1"/>
      <w:marLeft w:val="0"/>
      <w:marRight w:val="0"/>
      <w:marTop w:val="0"/>
      <w:marBottom w:val="0"/>
      <w:divBdr>
        <w:top w:val="none" w:sz="0" w:space="0" w:color="auto"/>
        <w:left w:val="none" w:sz="0" w:space="0" w:color="auto"/>
        <w:bottom w:val="none" w:sz="0" w:space="0" w:color="auto"/>
        <w:right w:val="none" w:sz="0" w:space="0" w:color="auto"/>
      </w:divBdr>
    </w:div>
    <w:div w:id="1593396661">
      <w:bodyDiv w:val="1"/>
      <w:marLeft w:val="0"/>
      <w:marRight w:val="0"/>
      <w:marTop w:val="0"/>
      <w:marBottom w:val="0"/>
      <w:divBdr>
        <w:top w:val="none" w:sz="0" w:space="0" w:color="auto"/>
        <w:left w:val="none" w:sz="0" w:space="0" w:color="auto"/>
        <w:bottom w:val="none" w:sz="0" w:space="0" w:color="auto"/>
        <w:right w:val="none" w:sz="0" w:space="0" w:color="auto"/>
      </w:divBdr>
    </w:div>
    <w:div w:id="1615550729">
      <w:bodyDiv w:val="1"/>
      <w:marLeft w:val="0"/>
      <w:marRight w:val="0"/>
      <w:marTop w:val="0"/>
      <w:marBottom w:val="0"/>
      <w:divBdr>
        <w:top w:val="none" w:sz="0" w:space="0" w:color="auto"/>
        <w:left w:val="none" w:sz="0" w:space="0" w:color="auto"/>
        <w:bottom w:val="none" w:sz="0" w:space="0" w:color="auto"/>
        <w:right w:val="none" w:sz="0" w:space="0" w:color="auto"/>
      </w:divBdr>
    </w:div>
    <w:div w:id="1694185529">
      <w:bodyDiv w:val="1"/>
      <w:marLeft w:val="0"/>
      <w:marRight w:val="0"/>
      <w:marTop w:val="0"/>
      <w:marBottom w:val="0"/>
      <w:divBdr>
        <w:top w:val="none" w:sz="0" w:space="0" w:color="auto"/>
        <w:left w:val="none" w:sz="0" w:space="0" w:color="auto"/>
        <w:bottom w:val="none" w:sz="0" w:space="0" w:color="auto"/>
        <w:right w:val="none" w:sz="0" w:space="0" w:color="auto"/>
      </w:divBdr>
      <w:divsChild>
        <w:div w:id="842818142">
          <w:marLeft w:val="0"/>
          <w:marRight w:val="0"/>
          <w:marTop w:val="0"/>
          <w:marBottom w:val="0"/>
          <w:divBdr>
            <w:top w:val="none" w:sz="0" w:space="0" w:color="auto"/>
            <w:left w:val="none" w:sz="0" w:space="0" w:color="auto"/>
            <w:bottom w:val="none" w:sz="0" w:space="0" w:color="auto"/>
            <w:right w:val="none" w:sz="0" w:space="0" w:color="auto"/>
          </w:divBdr>
          <w:divsChild>
            <w:div w:id="1593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5244">
      <w:bodyDiv w:val="1"/>
      <w:marLeft w:val="0"/>
      <w:marRight w:val="0"/>
      <w:marTop w:val="0"/>
      <w:marBottom w:val="0"/>
      <w:divBdr>
        <w:top w:val="none" w:sz="0" w:space="0" w:color="auto"/>
        <w:left w:val="none" w:sz="0" w:space="0" w:color="auto"/>
        <w:bottom w:val="none" w:sz="0" w:space="0" w:color="auto"/>
        <w:right w:val="none" w:sz="0" w:space="0" w:color="auto"/>
      </w:divBdr>
    </w:div>
    <w:div w:id="1820268019">
      <w:bodyDiv w:val="1"/>
      <w:marLeft w:val="0"/>
      <w:marRight w:val="0"/>
      <w:marTop w:val="0"/>
      <w:marBottom w:val="0"/>
      <w:divBdr>
        <w:top w:val="none" w:sz="0" w:space="0" w:color="auto"/>
        <w:left w:val="none" w:sz="0" w:space="0" w:color="auto"/>
        <w:bottom w:val="none" w:sz="0" w:space="0" w:color="auto"/>
        <w:right w:val="none" w:sz="0" w:space="0" w:color="auto"/>
      </w:divBdr>
    </w:div>
    <w:div w:id="1826627079">
      <w:bodyDiv w:val="1"/>
      <w:marLeft w:val="0"/>
      <w:marRight w:val="0"/>
      <w:marTop w:val="0"/>
      <w:marBottom w:val="0"/>
      <w:divBdr>
        <w:top w:val="none" w:sz="0" w:space="0" w:color="auto"/>
        <w:left w:val="none" w:sz="0" w:space="0" w:color="auto"/>
        <w:bottom w:val="none" w:sz="0" w:space="0" w:color="auto"/>
        <w:right w:val="none" w:sz="0" w:space="0" w:color="auto"/>
      </w:divBdr>
    </w:div>
    <w:div w:id="1831482451">
      <w:bodyDiv w:val="1"/>
      <w:marLeft w:val="0"/>
      <w:marRight w:val="0"/>
      <w:marTop w:val="0"/>
      <w:marBottom w:val="0"/>
      <w:divBdr>
        <w:top w:val="none" w:sz="0" w:space="0" w:color="auto"/>
        <w:left w:val="none" w:sz="0" w:space="0" w:color="auto"/>
        <w:bottom w:val="none" w:sz="0" w:space="0" w:color="auto"/>
        <w:right w:val="none" w:sz="0" w:space="0" w:color="auto"/>
      </w:divBdr>
    </w:div>
    <w:div w:id="1834494019">
      <w:bodyDiv w:val="1"/>
      <w:marLeft w:val="0"/>
      <w:marRight w:val="0"/>
      <w:marTop w:val="0"/>
      <w:marBottom w:val="0"/>
      <w:divBdr>
        <w:top w:val="none" w:sz="0" w:space="0" w:color="auto"/>
        <w:left w:val="none" w:sz="0" w:space="0" w:color="auto"/>
        <w:bottom w:val="none" w:sz="0" w:space="0" w:color="auto"/>
        <w:right w:val="none" w:sz="0" w:space="0" w:color="auto"/>
      </w:divBdr>
      <w:divsChild>
        <w:div w:id="682322227">
          <w:marLeft w:val="0"/>
          <w:marRight w:val="0"/>
          <w:marTop w:val="0"/>
          <w:marBottom w:val="0"/>
          <w:divBdr>
            <w:top w:val="none" w:sz="0" w:space="0" w:color="auto"/>
            <w:left w:val="none" w:sz="0" w:space="0" w:color="auto"/>
            <w:bottom w:val="none" w:sz="0" w:space="0" w:color="auto"/>
            <w:right w:val="none" w:sz="0" w:space="0" w:color="auto"/>
          </w:divBdr>
          <w:divsChild>
            <w:div w:id="16554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4548">
      <w:bodyDiv w:val="1"/>
      <w:marLeft w:val="0"/>
      <w:marRight w:val="0"/>
      <w:marTop w:val="0"/>
      <w:marBottom w:val="0"/>
      <w:divBdr>
        <w:top w:val="none" w:sz="0" w:space="0" w:color="auto"/>
        <w:left w:val="none" w:sz="0" w:space="0" w:color="auto"/>
        <w:bottom w:val="none" w:sz="0" w:space="0" w:color="auto"/>
        <w:right w:val="none" w:sz="0" w:space="0" w:color="auto"/>
      </w:divBdr>
      <w:divsChild>
        <w:div w:id="993802594">
          <w:marLeft w:val="0"/>
          <w:marRight w:val="0"/>
          <w:marTop w:val="0"/>
          <w:marBottom w:val="0"/>
          <w:divBdr>
            <w:top w:val="none" w:sz="0" w:space="0" w:color="auto"/>
            <w:left w:val="none" w:sz="0" w:space="0" w:color="auto"/>
            <w:bottom w:val="none" w:sz="0" w:space="0" w:color="auto"/>
            <w:right w:val="none" w:sz="0" w:space="0" w:color="auto"/>
          </w:divBdr>
          <w:divsChild>
            <w:div w:id="1429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1904">
      <w:bodyDiv w:val="1"/>
      <w:marLeft w:val="0"/>
      <w:marRight w:val="0"/>
      <w:marTop w:val="0"/>
      <w:marBottom w:val="0"/>
      <w:divBdr>
        <w:top w:val="none" w:sz="0" w:space="0" w:color="auto"/>
        <w:left w:val="none" w:sz="0" w:space="0" w:color="auto"/>
        <w:bottom w:val="none" w:sz="0" w:space="0" w:color="auto"/>
        <w:right w:val="none" w:sz="0" w:space="0" w:color="auto"/>
      </w:divBdr>
    </w:div>
    <w:div w:id="1963294702">
      <w:bodyDiv w:val="1"/>
      <w:marLeft w:val="0"/>
      <w:marRight w:val="0"/>
      <w:marTop w:val="0"/>
      <w:marBottom w:val="0"/>
      <w:divBdr>
        <w:top w:val="none" w:sz="0" w:space="0" w:color="auto"/>
        <w:left w:val="none" w:sz="0" w:space="0" w:color="auto"/>
        <w:bottom w:val="none" w:sz="0" w:space="0" w:color="auto"/>
        <w:right w:val="none" w:sz="0" w:space="0" w:color="auto"/>
      </w:divBdr>
    </w:div>
    <w:div w:id="1973173258">
      <w:bodyDiv w:val="1"/>
      <w:marLeft w:val="0"/>
      <w:marRight w:val="0"/>
      <w:marTop w:val="0"/>
      <w:marBottom w:val="0"/>
      <w:divBdr>
        <w:top w:val="none" w:sz="0" w:space="0" w:color="auto"/>
        <w:left w:val="none" w:sz="0" w:space="0" w:color="auto"/>
        <w:bottom w:val="none" w:sz="0" w:space="0" w:color="auto"/>
        <w:right w:val="none" w:sz="0" w:space="0" w:color="auto"/>
      </w:divBdr>
    </w:div>
    <w:div w:id="2005739670">
      <w:bodyDiv w:val="1"/>
      <w:marLeft w:val="0"/>
      <w:marRight w:val="0"/>
      <w:marTop w:val="0"/>
      <w:marBottom w:val="0"/>
      <w:divBdr>
        <w:top w:val="none" w:sz="0" w:space="0" w:color="auto"/>
        <w:left w:val="none" w:sz="0" w:space="0" w:color="auto"/>
        <w:bottom w:val="none" w:sz="0" w:space="0" w:color="auto"/>
        <w:right w:val="none" w:sz="0" w:space="0" w:color="auto"/>
      </w:divBdr>
    </w:div>
    <w:div w:id="2029411030">
      <w:bodyDiv w:val="1"/>
      <w:marLeft w:val="0"/>
      <w:marRight w:val="0"/>
      <w:marTop w:val="0"/>
      <w:marBottom w:val="0"/>
      <w:divBdr>
        <w:top w:val="none" w:sz="0" w:space="0" w:color="auto"/>
        <w:left w:val="none" w:sz="0" w:space="0" w:color="auto"/>
        <w:bottom w:val="none" w:sz="0" w:space="0" w:color="auto"/>
        <w:right w:val="none" w:sz="0" w:space="0" w:color="auto"/>
      </w:divBdr>
      <w:divsChild>
        <w:div w:id="251663244">
          <w:marLeft w:val="0"/>
          <w:marRight w:val="0"/>
          <w:marTop w:val="0"/>
          <w:marBottom w:val="0"/>
          <w:divBdr>
            <w:top w:val="none" w:sz="0" w:space="0" w:color="auto"/>
            <w:left w:val="none" w:sz="0" w:space="0" w:color="auto"/>
            <w:bottom w:val="none" w:sz="0" w:space="0" w:color="auto"/>
            <w:right w:val="none" w:sz="0" w:space="0" w:color="auto"/>
          </w:divBdr>
          <w:divsChild>
            <w:div w:id="1088110741">
              <w:marLeft w:val="0"/>
              <w:marRight w:val="0"/>
              <w:marTop w:val="0"/>
              <w:marBottom w:val="0"/>
              <w:divBdr>
                <w:top w:val="none" w:sz="0" w:space="0" w:color="auto"/>
                <w:left w:val="none" w:sz="0" w:space="0" w:color="auto"/>
                <w:bottom w:val="none" w:sz="0" w:space="0" w:color="auto"/>
                <w:right w:val="none" w:sz="0" w:space="0" w:color="auto"/>
              </w:divBdr>
            </w:div>
            <w:div w:id="1076709319">
              <w:marLeft w:val="0"/>
              <w:marRight w:val="0"/>
              <w:marTop w:val="0"/>
              <w:marBottom w:val="0"/>
              <w:divBdr>
                <w:top w:val="none" w:sz="0" w:space="0" w:color="auto"/>
                <w:left w:val="none" w:sz="0" w:space="0" w:color="auto"/>
                <w:bottom w:val="none" w:sz="0" w:space="0" w:color="auto"/>
                <w:right w:val="none" w:sz="0" w:space="0" w:color="auto"/>
              </w:divBdr>
            </w:div>
            <w:div w:id="10872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9941">
      <w:bodyDiv w:val="1"/>
      <w:marLeft w:val="0"/>
      <w:marRight w:val="0"/>
      <w:marTop w:val="0"/>
      <w:marBottom w:val="0"/>
      <w:divBdr>
        <w:top w:val="none" w:sz="0" w:space="0" w:color="auto"/>
        <w:left w:val="none" w:sz="0" w:space="0" w:color="auto"/>
        <w:bottom w:val="none" w:sz="0" w:space="0" w:color="auto"/>
        <w:right w:val="none" w:sz="0" w:space="0" w:color="auto"/>
      </w:divBdr>
    </w:div>
    <w:div w:id="2062512361">
      <w:bodyDiv w:val="1"/>
      <w:marLeft w:val="0"/>
      <w:marRight w:val="0"/>
      <w:marTop w:val="0"/>
      <w:marBottom w:val="0"/>
      <w:divBdr>
        <w:top w:val="none" w:sz="0" w:space="0" w:color="auto"/>
        <w:left w:val="none" w:sz="0" w:space="0" w:color="auto"/>
        <w:bottom w:val="none" w:sz="0" w:space="0" w:color="auto"/>
        <w:right w:val="none" w:sz="0" w:space="0" w:color="auto"/>
      </w:divBdr>
      <w:divsChild>
        <w:div w:id="690037625">
          <w:marLeft w:val="0"/>
          <w:marRight w:val="0"/>
          <w:marTop w:val="0"/>
          <w:marBottom w:val="0"/>
          <w:divBdr>
            <w:top w:val="none" w:sz="0" w:space="0" w:color="auto"/>
            <w:left w:val="none" w:sz="0" w:space="0" w:color="auto"/>
            <w:bottom w:val="none" w:sz="0" w:space="0" w:color="auto"/>
            <w:right w:val="none" w:sz="0" w:space="0" w:color="auto"/>
          </w:divBdr>
          <w:divsChild>
            <w:div w:id="1239052414">
              <w:marLeft w:val="0"/>
              <w:marRight w:val="0"/>
              <w:marTop w:val="0"/>
              <w:marBottom w:val="0"/>
              <w:divBdr>
                <w:top w:val="none" w:sz="0" w:space="0" w:color="auto"/>
                <w:left w:val="none" w:sz="0" w:space="0" w:color="auto"/>
                <w:bottom w:val="none" w:sz="0" w:space="0" w:color="auto"/>
                <w:right w:val="none" w:sz="0" w:space="0" w:color="auto"/>
              </w:divBdr>
              <w:divsChild>
                <w:div w:id="1718427669">
                  <w:marLeft w:val="0"/>
                  <w:marRight w:val="0"/>
                  <w:marTop w:val="100"/>
                  <w:marBottom w:val="100"/>
                  <w:divBdr>
                    <w:top w:val="none" w:sz="0" w:space="0" w:color="auto"/>
                    <w:left w:val="none" w:sz="0" w:space="0" w:color="auto"/>
                    <w:bottom w:val="none" w:sz="0" w:space="0" w:color="auto"/>
                    <w:right w:val="none" w:sz="0" w:space="0" w:color="auto"/>
                  </w:divBdr>
                  <w:divsChild>
                    <w:div w:id="910698001">
                      <w:marLeft w:val="0"/>
                      <w:marRight w:val="0"/>
                      <w:marTop w:val="0"/>
                      <w:marBottom w:val="0"/>
                      <w:divBdr>
                        <w:top w:val="none" w:sz="0" w:space="0" w:color="auto"/>
                        <w:left w:val="none" w:sz="0" w:space="0" w:color="auto"/>
                        <w:bottom w:val="none" w:sz="0" w:space="0" w:color="auto"/>
                        <w:right w:val="none" w:sz="0" w:space="0" w:color="auto"/>
                      </w:divBdr>
                      <w:divsChild>
                        <w:div w:id="3986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09302">
      <w:bodyDiv w:val="1"/>
      <w:marLeft w:val="0"/>
      <w:marRight w:val="0"/>
      <w:marTop w:val="0"/>
      <w:marBottom w:val="0"/>
      <w:divBdr>
        <w:top w:val="none" w:sz="0" w:space="0" w:color="auto"/>
        <w:left w:val="none" w:sz="0" w:space="0" w:color="auto"/>
        <w:bottom w:val="none" w:sz="0" w:space="0" w:color="auto"/>
        <w:right w:val="none" w:sz="0" w:space="0" w:color="auto"/>
      </w:divBdr>
    </w:div>
    <w:div w:id="2080708532">
      <w:bodyDiv w:val="1"/>
      <w:marLeft w:val="0"/>
      <w:marRight w:val="0"/>
      <w:marTop w:val="0"/>
      <w:marBottom w:val="0"/>
      <w:divBdr>
        <w:top w:val="none" w:sz="0" w:space="0" w:color="auto"/>
        <w:left w:val="none" w:sz="0" w:space="0" w:color="auto"/>
        <w:bottom w:val="none" w:sz="0" w:space="0" w:color="auto"/>
        <w:right w:val="none" w:sz="0" w:space="0" w:color="auto"/>
      </w:divBdr>
    </w:div>
    <w:div w:id="2110150571">
      <w:bodyDiv w:val="1"/>
      <w:marLeft w:val="0"/>
      <w:marRight w:val="0"/>
      <w:marTop w:val="0"/>
      <w:marBottom w:val="0"/>
      <w:divBdr>
        <w:top w:val="none" w:sz="0" w:space="0" w:color="auto"/>
        <w:left w:val="none" w:sz="0" w:space="0" w:color="auto"/>
        <w:bottom w:val="none" w:sz="0" w:space="0" w:color="auto"/>
        <w:right w:val="none" w:sz="0" w:space="0" w:color="auto"/>
      </w:divBdr>
    </w:div>
    <w:div w:id="2120097235">
      <w:bodyDiv w:val="1"/>
      <w:marLeft w:val="0"/>
      <w:marRight w:val="0"/>
      <w:marTop w:val="0"/>
      <w:marBottom w:val="0"/>
      <w:divBdr>
        <w:top w:val="none" w:sz="0" w:space="0" w:color="auto"/>
        <w:left w:val="none" w:sz="0" w:space="0" w:color="auto"/>
        <w:bottom w:val="none" w:sz="0" w:space="0" w:color="auto"/>
        <w:right w:val="none" w:sz="0" w:space="0" w:color="auto"/>
      </w:divBdr>
    </w:div>
    <w:div w:id="212495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2736</Words>
  <Characters>15598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Prashi Khurana</dc:creator>
  <cp:lastModifiedBy>Prashi Khurana</cp:lastModifiedBy>
  <cp:revision>226</cp:revision>
  <cp:lastPrinted>2019-09-25T02:40:00Z</cp:lastPrinted>
  <dcterms:created xsi:type="dcterms:W3CDTF">2019-11-11T23:47:00Z</dcterms:created>
  <dcterms:modified xsi:type="dcterms:W3CDTF">2019-12-03T18:38:00Z</dcterms:modified>
</cp:coreProperties>
</file>